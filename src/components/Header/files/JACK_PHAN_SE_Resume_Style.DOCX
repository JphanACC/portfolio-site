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opBorderTable"/>
        <w:tblW w:w="5000" w:type="pct"/>
        <w:tblCellSpacing w:w="0" w:type="dxa"/>
        <w:tblCellMar>
          <w:left w:w="0" w:type="dxa"/>
          <w:right w:w="0" w:type="dxa"/>
        </w:tblCellMar>
        <w:tblLook w:val="05E0" w:firstRow="1" w:lastRow="1" w:firstColumn="1" w:lastColumn="1" w:noHBand="0" w:noVBand="1"/>
      </w:tblPr>
      <w:tblGrid>
        <w:gridCol w:w="11480"/>
      </w:tblGrid>
      <w:tr w:rsidR="00BD43DA" w14:paraId="16008E97" w14:textId="77777777" w:rsidTr="00A74CCE">
        <w:trPr>
          <w:trHeight w:val="360"/>
          <w:tblCellSpacing w:w="0" w:type="dxa"/>
        </w:trPr>
        <w:tc>
          <w:tcPr>
            <w:tcW w:w="12240" w:type="dxa"/>
            <w:shd w:val="clear" w:color="auto" w:fill="DFE6EB"/>
            <w:tcMar>
              <w:top w:w="0" w:type="dxa"/>
              <w:left w:w="0" w:type="dxa"/>
              <w:bottom w:w="0" w:type="dxa"/>
              <w:right w:w="0" w:type="dxa"/>
            </w:tcMar>
            <w:vAlign w:val="bottom"/>
            <w:hideMark/>
          </w:tcPr>
          <w:p w14:paraId="1357450C" w14:textId="77777777" w:rsidR="00BD43DA" w:rsidRDefault="00BD43DA">
            <w:pPr>
              <w:pStyle w:val="div"/>
              <w:spacing w:line="260" w:lineRule="atLeast"/>
              <w:rPr>
                <w:rStyle w:val="topbordercell"/>
                <w:rFonts w:ascii="Century Gothic" w:eastAsia="Century Gothic" w:hAnsi="Century Gothic" w:cs="Century Gothic"/>
                <w:color w:val="000000"/>
                <w:sz w:val="20"/>
                <w:szCs w:val="20"/>
                <w:shd w:val="clear" w:color="auto" w:fill="auto"/>
              </w:rPr>
            </w:pPr>
          </w:p>
        </w:tc>
      </w:tr>
    </w:tbl>
    <w:p w14:paraId="2E6AF74C" w14:textId="77777777" w:rsidR="00BD43DA" w:rsidRDefault="00A74CCE">
      <w:pPr>
        <w:pStyle w:val="documentname"/>
        <w:pBdr>
          <w:bottom w:val="none" w:sz="0" w:space="0" w:color="auto"/>
        </w:pBdr>
        <w:spacing w:before="100"/>
        <w:rPr>
          <w:rFonts w:ascii="Century Gothic" w:eastAsia="Century Gothic" w:hAnsi="Century Gothic" w:cs="Century Gothic"/>
        </w:rPr>
        <w:sectPr w:rsidR="00BD43DA">
          <w:pgSz w:w="12240" w:h="15840"/>
          <w:pgMar w:top="0" w:right="380" w:bottom="400" w:left="380" w:header="720" w:footer="720" w:gutter="0"/>
          <w:cols w:space="720"/>
        </w:sectPr>
      </w:pPr>
      <w:r>
        <w:rPr>
          <w:rStyle w:val="span"/>
          <w:rFonts w:ascii="Century Gothic" w:eastAsia="Century Gothic" w:hAnsi="Century Gothic" w:cs="Century Gothic"/>
        </w:rPr>
        <w:t>JACK</w:t>
      </w:r>
      <w:r>
        <w:rPr>
          <w:rFonts w:ascii="Century Gothic" w:eastAsia="Century Gothic" w:hAnsi="Century Gothic" w:cs="Century Gothic"/>
        </w:rPr>
        <w:t xml:space="preserve"> </w:t>
      </w:r>
      <w:r>
        <w:rPr>
          <w:rStyle w:val="span"/>
          <w:rFonts w:ascii="Century Gothic" w:eastAsia="Century Gothic" w:hAnsi="Century Gothic" w:cs="Century Gothic"/>
        </w:rPr>
        <w:t>PHAN</w:t>
      </w:r>
    </w:p>
    <w:p w14:paraId="589DDA2D" w14:textId="77777777" w:rsidR="00BD43DA" w:rsidRDefault="00A74CCE">
      <w:pPr>
        <w:pStyle w:val="bottombordername"/>
        <w:rPr>
          <w:rFonts w:ascii="Century Gothic" w:eastAsia="Century Gothic" w:hAnsi="Century Gothic" w:cs="Century Gothic"/>
          <w:color w:val="000000"/>
        </w:rPr>
      </w:pPr>
      <w:r>
        <w:rPr>
          <w:rFonts w:ascii="Century Gothic" w:eastAsia="Century Gothic" w:hAnsi="Century Gothic" w:cs="Century Gothic"/>
          <w:color w:val="000000"/>
        </w:rPr>
        <w:t> </w:t>
      </w:r>
    </w:p>
    <w:tbl>
      <w:tblPr>
        <w:tblStyle w:val="documentparentContainer"/>
        <w:tblW w:w="11480" w:type="dxa"/>
        <w:tblInd w:w="5" w:type="dxa"/>
        <w:tblLayout w:type="fixed"/>
        <w:tblCellMar>
          <w:left w:w="0" w:type="dxa"/>
          <w:right w:w="0" w:type="dxa"/>
        </w:tblCellMar>
        <w:tblLook w:val="05E0" w:firstRow="1" w:lastRow="1" w:firstColumn="1" w:lastColumn="1" w:noHBand="0" w:noVBand="1"/>
      </w:tblPr>
      <w:tblGrid>
        <w:gridCol w:w="6620"/>
        <w:gridCol w:w="665"/>
        <w:gridCol w:w="4195"/>
      </w:tblGrid>
      <w:tr w:rsidR="00BD43DA" w14:paraId="5F8E5FEF" w14:textId="77777777" w:rsidTr="003411BB">
        <w:trPr>
          <w:hidden/>
        </w:trPr>
        <w:tc>
          <w:tcPr>
            <w:tcW w:w="6620" w:type="dxa"/>
            <w:tcMar>
              <w:top w:w="5" w:type="dxa"/>
              <w:left w:w="5" w:type="dxa"/>
              <w:bottom w:w="5" w:type="dxa"/>
              <w:right w:w="5" w:type="dxa"/>
            </w:tcMar>
            <w:hideMark/>
          </w:tcPr>
          <w:p w14:paraId="3AC7D9B3" w14:textId="77777777" w:rsidR="00BD43DA" w:rsidRDefault="00A74CCE">
            <w:pPr>
              <w:pStyle w:val="topborder"/>
              <w:rPr>
                <w:rStyle w:val="documentleft-box"/>
                <w:rFonts w:ascii="Century Gothic" w:eastAsia="Century Gothic" w:hAnsi="Century Gothic" w:cs="Century Gothic"/>
                <w:color w:val="000000"/>
              </w:rPr>
            </w:pPr>
            <w:r>
              <w:rPr>
                <w:rStyle w:val="documentleft-box"/>
                <w:rFonts w:ascii="Century Gothic" w:eastAsia="Century Gothic" w:hAnsi="Century Gothic" w:cs="Century Gothic"/>
                <w:color w:val="000000"/>
              </w:rPr>
              <w:t> </w:t>
            </w:r>
          </w:p>
          <w:p w14:paraId="1FF76A57" w14:textId="77777777" w:rsidR="00BD43DA" w:rsidRDefault="00A74CCE">
            <w:pPr>
              <w:pStyle w:val="documentleft-boxsectionnth-child1toppadding"/>
              <w:rPr>
                <w:rStyle w:val="documentleft-box"/>
                <w:rFonts w:ascii="Century Gothic" w:eastAsia="Century Gothic" w:hAnsi="Century Gothic" w:cs="Century Gothic"/>
                <w:color w:val="000000"/>
                <w:sz w:val="20"/>
                <w:szCs w:val="20"/>
              </w:rPr>
            </w:pPr>
            <w:r>
              <w:rPr>
                <w:rStyle w:val="documentleft-box"/>
                <w:rFonts w:ascii="Century Gothic" w:eastAsia="Century Gothic" w:hAnsi="Century Gothic" w:cs="Century Gothic"/>
                <w:color w:val="000000"/>
                <w:sz w:val="20"/>
                <w:szCs w:val="20"/>
              </w:rPr>
              <w:t> </w:t>
            </w:r>
          </w:p>
          <w:p w14:paraId="71B75BED" w14:textId="1B7259D3" w:rsidR="00BD43DA" w:rsidRDefault="00A74CCE">
            <w:pPr>
              <w:pStyle w:val="documentheading"/>
              <w:spacing w:line="260" w:lineRule="atLeast"/>
              <w:rPr>
                <w:rStyle w:val="documentleft-box"/>
                <w:rFonts w:ascii="Century Gothic" w:eastAsia="Century Gothic" w:hAnsi="Century Gothic" w:cs="Century Gothic"/>
                <w:color w:val="000000"/>
              </w:rPr>
            </w:pPr>
            <w:r>
              <w:rPr>
                <w:rStyle w:val="documentsectiontitle"/>
                <w:rFonts w:ascii="Century Gothic" w:eastAsia="Century Gothic" w:hAnsi="Century Gothic" w:cs="Century Gothic"/>
              </w:rPr>
              <w:t xml:space="preserve">Professional Summary </w:t>
            </w:r>
            <w:r>
              <w:rPr>
                <w:noProof/>
              </w:rPr>
              <mc:AlternateContent>
                <mc:Choice Requires="wps">
                  <w:drawing>
                    <wp:inline distT="0" distB="0" distL="0" distR="0" wp14:anchorId="3DB5CDFC" wp14:editId="0A272991">
                      <wp:extent cx="1557655" cy="139700"/>
                      <wp:effectExtent l="635" t="1270" r="3810" b="1905"/>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7655" cy="139700"/>
                              </a:xfrm>
                              <a:prstGeom prst="rect">
                                <a:avLst/>
                              </a:prstGeom>
                              <a:solidFill>
                                <a:srgbClr val="DFE6EB"/>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34E8A" id="Rectangle 7" o:spid="_x0000_s1026" style="width:122.6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" fillcolor="#dfe6eb" stroked="f">
                      <w10:anchorlock/>
                    </v:rect>
                  </w:pict>
                </mc:Fallback>
              </mc:AlternateContent>
            </w:r>
          </w:p>
          <w:p w14:paraId="224E8883" w14:textId="77777777" w:rsidR="00BD43DA" w:rsidRPr="00974A4A" w:rsidRDefault="00A74CCE">
            <w:pPr>
              <w:pStyle w:val="p"/>
              <w:spacing w:line="260" w:lineRule="atLeast"/>
              <w:ind w:left="140"/>
              <w:rPr>
                <w:rStyle w:val="documentleft-box"/>
                <w:rFonts w:ascii="Century Gothic" w:eastAsia="Century Gothic" w:hAnsi="Century Gothic" w:cs="Century Gothic"/>
                <w:color w:val="000000"/>
                <w:sz w:val="22"/>
                <w:szCs w:val="22"/>
              </w:rPr>
            </w:pPr>
            <w:r w:rsidRPr="00974A4A">
              <w:rPr>
                <w:rStyle w:val="Strong1"/>
                <w:rFonts w:ascii="Century Gothic" w:eastAsia="Century Gothic" w:hAnsi="Century Gothic" w:cs="Century Gothic"/>
                <w:b/>
                <w:bCs/>
                <w:color w:val="000000"/>
                <w:sz w:val="22"/>
                <w:szCs w:val="22"/>
              </w:rPr>
              <w:t>Software Engineer/ Full-stack Developer</w:t>
            </w:r>
          </w:p>
          <w:p w14:paraId="7C9A90CB" w14:textId="5E842DA6" w:rsidR="00BD43DA" w:rsidRPr="00B33FC1" w:rsidRDefault="00A74CCE" w:rsidP="00B33FC1">
            <w:pPr>
              <w:pStyle w:val="p"/>
              <w:spacing w:line="240" w:lineRule="auto"/>
              <w:ind w:left="140"/>
              <w:rPr>
                <w:rStyle w:val="documentleft-box"/>
                <w:rFonts w:ascii="Century Gothic" w:eastAsia="Century Gothic" w:hAnsi="Century Gothic" w:cs="Century Gothic"/>
                <w:color w:val="000000"/>
                <w:sz w:val="22"/>
                <w:szCs w:val="22"/>
              </w:rPr>
            </w:pPr>
            <w:r w:rsidRPr="00974A4A">
              <w:rPr>
                <w:rStyle w:val="documentleft-box"/>
                <w:rFonts w:ascii="Century Gothic" w:eastAsia="Century Gothic" w:hAnsi="Century Gothic" w:cs="Century Gothic"/>
                <w:color w:val="000000"/>
                <w:sz w:val="22"/>
                <w:szCs w:val="22"/>
              </w:rPr>
              <w:t xml:space="preserve">As a high performance, hard-working and team-oriented full-stack developer with a background </w:t>
            </w:r>
            <w:r w:rsidR="00B33FC1">
              <w:rPr>
                <w:rStyle w:val="documentleft-box"/>
                <w:rFonts w:ascii="Century Gothic" w:eastAsia="Century Gothic" w:hAnsi="Century Gothic" w:cs="Century Gothic"/>
                <w:color w:val="000000"/>
                <w:sz w:val="22"/>
                <w:szCs w:val="22"/>
              </w:rPr>
              <w:t xml:space="preserve">in </w:t>
            </w:r>
            <w:r w:rsidRPr="00974A4A">
              <w:rPr>
                <w:rStyle w:val="documentleft-box"/>
                <w:rFonts w:ascii="Century Gothic" w:eastAsia="Century Gothic" w:hAnsi="Century Gothic" w:cs="Century Gothic"/>
                <w:color w:val="000000"/>
                <w:sz w:val="22"/>
                <w:szCs w:val="22"/>
              </w:rPr>
              <w:t>3D design, I have a huge desire to work with other team members that design and solve solutions to make our end-user's lives more comfortabl</w:t>
            </w:r>
            <w:r w:rsidR="00B33FC1">
              <w:rPr>
                <w:rStyle w:val="documentleft-box"/>
                <w:rFonts w:ascii="Century Gothic" w:eastAsia="Century Gothic" w:hAnsi="Century Gothic" w:cs="Century Gothic"/>
                <w:color w:val="000000"/>
                <w:sz w:val="22"/>
                <w:szCs w:val="22"/>
              </w:rPr>
              <w:t>e</w:t>
            </w:r>
            <w:r w:rsidRPr="00974A4A">
              <w:rPr>
                <w:rStyle w:val="documentleft-box"/>
                <w:rFonts w:ascii="Century Gothic" w:eastAsia="Century Gothic" w:hAnsi="Century Gothic" w:cs="Century Gothic"/>
                <w:color w:val="000000"/>
                <w:sz w:val="22"/>
                <w:szCs w:val="22"/>
              </w:rPr>
              <w:t>.</w:t>
            </w:r>
            <w:r>
              <w:rPr>
                <w:rStyle w:val="documentleft-box"/>
                <w:rFonts w:ascii="Century Gothic" w:eastAsia="Century Gothic" w:hAnsi="Century Gothic" w:cs="Century Gothic"/>
                <w:color w:val="000000"/>
              </w:rPr>
              <w:t> </w:t>
            </w:r>
          </w:p>
          <w:p w14:paraId="50B1B6A1" w14:textId="77777777" w:rsidR="00BD43DA" w:rsidRDefault="00A74CCE">
            <w:pPr>
              <w:pStyle w:val="topborder"/>
              <w:rPr>
                <w:rStyle w:val="documentleft-box"/>
                <w:rFonts w:ascii="Century Gothic" w:eastAsia="Century Gothic" w:hAnsi="Century Gothic" w:cs="Century Gothic"/>
                <w:color w:val="000000"/>
              </w:rPr>
            </w:pPr>
            <w:r>
              <w:rPr>
                <w:rStyle w:val="documentleft-box"/>
                <w:rFonts w:ascii="Century Gothic" w:eastAsia="Century Gothic" w:hAnsi="Century Gothic" w:cs="Century Gothic"/>
                <w:color w:val="000000"/>
              </w:rPr>
              <w:t> </w:t>
            </w:r>
          </w:p>
          <w:p w14:paraId="4CB81422" w14:textId="77777777" w:rsidR="00BD43DA" w:rsidRDefault="00A74CCE">
            <w:pPr>
              <w:pStyle w:val="documentsectiontoppadding"/>
              <w:rPr>
                <w:rStyle w:val="documentleft-box"/>
                <w:rFonts w:ascii="Century Gothic" w:eastAsia="Century Gothic" w:hAnsi="Century Gothic" w:cs="Century Gothic"/>
                <w:color w:val="000000"/>
              </w:rPr>
            </w:pPr>
            <w:r>
              <w:rPr>
                <w:rStyle w:val="documentleft-box"/>
                <w:rFonts w:ascii="Century Gothic" w:eastAsia="Century Gothic" w:hAnsi="Century Gothic" w:cs="Century Gothic"/>
                <w:color w:val="000000"/>
              </w:rPr>
              <w:t> </w:t>
            </w:r>
          </w:p>
          <w:p w14:paraId="4CE9276E" w14:textId="07BD97C1" w:rsidR="00BD43DA" w:rsidRDefault="00A74CCE">
            <w:pPr>
              <w:pStyle w:val="documentheading"/>
              <w:spacing w:line="260" w:lineRule="atLeast"/>
              <w:rPr>
                <w:rStyle w:val="documentleft-box"/>
                <w:rFonts w:ascii="Century Gothic" w:eastAsia="Century Gothic" w:hAnsi="Century Gothic" w:cs="Century Gothic"/>
                <w:color w:val="000000"/>
              </w:rPr>
            </w:pPr>
            <w:r>
              <w:rPr>
                <w:rStyle w:val="documentsectiontitle"/>
                <w:rFonts w:ascii="Century Gothic" w:eastAsia="Century Gothic" w:hAnsi="Century Gothic" w:cs="Century Gothic"/>
              </w:rPr>
              <w:t xml:space="preserve">Work History </w:t>
            </w:r>
            <w:r>
              <w:rPr>
                <w:noProof/>
              </w:rPr>
              <mc:AlternateContent>
                <mc:Choice Requires="wps">
                  <w:drawing>
                    <wp:inline distT="0" distB="0" distL="0" distR="0" wp14:anchorId="1D8AB529" wp14:editId="368E2F69">
                      <wp:extent cx="2594610" cy="139700"/>
                      <wp:effectExtent l="1270" t="3175" r="4445" b="0"/>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4610" cy="139700"/>
                              </a:xfrm>
                              <a:prstGeom prst="rect">
                                <a:avLst/>
                              </a:prstGeom>
                              <a:solidFill>
                                <a:srgbClr val="DFE6EB"/>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4191F" id="Rectangle 6" o:spid="_x0000_s1026" style="width:204.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" fillcolor="#dfe6eb" stroked="f">
                      <w10:anchorlock/>
                    </v:rect>
                  </w:pict>
                </mc:Fallback>
              </mc:AlternateContent>
            </w:r>
          </w:p>
          <w:p w14:paraId="279A80F4" w14:textId="77777777" w:rsidR="00BD43DA" w:rsidRPr="00974A4A" w:rsidRDefault="00A74CCE">
            <w:pPr>
              <w:pStyle w:val="documentpaddedline"/>
              <w:spacing w:line="260" w:lineRule="atLeast"/>
              <w:ind w:left="140"/>
              <w:rPr>
                <w:rStyle w:val="documentleft-box"/>
                <w:rFonts w:ascii="Century Gothic" w:eastAsia="Century Gothic" w:hAnsi="Century Gothic" w:cs="Century Gothic"/>
                <w:color w:val="000000"/>
                <w:sz w:val="22"/>
                <w:szCs w:val="22"/>
              </w:rPr>
            </w:pPr>
            <w:r w:rsidRPr="00974A4A">
              <w:rPr>
                <w:rStyle w:val="documenttxtBold"/>
                <w:rFonts w:ascii="Century Gothic" w:eastAsia="Century Gothic" w:hAnsi="Century Gothic" w:cs="Century Gothic"/>
                <w:color w:val="000000"/>
                <w:sz w:val="22"/>
                <w:szCs w:val="22"/>
              </w:rPr>
              <w:t>Linguistic Tester</w:t>
            </w:r>
            <w:r w:rsidRPr="00974A4A">
              <w:rPr>
                <w:rStyle w:val="span"/>
                <w:rFonts w:ascii="Century Gothic" w:eastAsia="Century Gothic" w:hAnsi="Century Gothic" w:cs="Century Gothic"/>
                <w:color w:val="000000"/>
                <w:sz w:val="22"/>
                <w:szCs w:val="22"/>
              </w:rPr>
              <w:t xml:space="preserve">, </w:t>
            </w:r>
            <w:r w:rsidRPr="00974A4A">
              <w:rPr>
                <w:rStyle w:val="documenttxtBold"/>
                <w:rFonts w:ascii="Century Gothic" w:eastAsia="Century Gothic" w:hAnsi="Century Gothic" w:cs="Century Gothic"/>
                <w:color w:val="000000"/>
                <w:sz w:val="22"/>
                <w:szCs w:val="22"/>
              </w:rPr>
              <w:t>02/2018 to Current</w:t>
            </w:r>
          </w:p>
          <w:p w14:paraId="6D51C9E2" w14:textId="77777777" w:rsidR="00BD43DA" w:rsidRPr="00974A4A" w:rsidRDefault="00A74CCE">
            <w:pPr>
              <w:pStyle w:val="documentpaddedline"/>
              <w:spacing w:line="260" w:lineRule="atLeast"/>
              <w:ind w:left="140"/>
              <w:rPr>
                <w:rStyle w:val="documentleft-box"/>
                <w:rFonts w:ascii="Century Gothic" w:eastAsia="Century Gothic" w:hAnsi="Century Gothic" w:cs="Century Gothic"/>
                <w:b/>
                <w:bCs/>
                <w:color w:val="000000"/>
                <w:sz w:val="22"/>
                <w:szCs w:val="22"/>
              </w:rPr>
            </w:pPr>
            <w:r w:rsidRPr="00974A4A">
              <w:rPr>
                <w:rStyle w:val="documentcompanyname"/>
                <w:rFonts w:ascii="Century Gothic" w:eastAsia="Century Gothic" w:hAnsi="Century Gothic" w:cs="Century Gothic"/>
                <w:color w:val="000000"/>
                <w:sz w:val="22"/>
                <w:szCs w:val="22"/>
              </w:rPr>
              <w:t>SDL International</w:t>
            </w:r>
            <w:r w:rsidRPr="00974A4A">
              <w:rPr>
                <w:rStyle w:val="documentleft-box"/>
                <w:rFonts w:ascii="Century Gothic" w:eastAsia="Century Gothic" w:hAnsi="Century Gothic" w:cs="Century Gothic"/>
                <w:b/>
                <w:bCs/>
                <w:color w:val="000000"/>
                <w:sz w:val="22"/>
                <w:szCs w:val="22"/>
              </w:rPr>
              <w:t xml:space="preserve"> </w:t>
            </w:r>
          </w:p>
          <w:p w14:paraId="75BADA9C" w14:textId="77777777" w:rsidR="00BD43DA" w:rsidRPr="00974A4A" w:rsidRDefault="00A74CCE">
            <w:pPr>
              <w:pStyle w:val="divdocumentulli"/>
              <w:numPr>
                <w:ilvl w:val="0"/>
                <w:numId w:val="1"/>
              </w:numPr>
              <w:spacing w:before="60" w:line="260" w:lineRule="atLeast"/>
              <w:ind w:left="340" w:hanging="192"/>
              <w:rPr>
                <w:rStyle w:val="span"/>
                <w:rFonts w:ascii="Century Gothic" w:eastAsia="Century Gothic" w:hAnsi="Century Gothic" w:cs="Century Gothic"/>
                <w:color w:val="000000"/>
                <w:sz w:val="22"/>
                <w:szCs w:val="22"/>
              </w:rPr>
            </w:pPr>
            <w:r w:rsidRPr="00974A4A">
              <w:rPr>
                <w:rStyle w:val="span"/>
                <w:rFonts w:ascii="Century Gothic" w:eastAsia="Century Gothic" w:hAnsi="Century Gothic" w:cs="Century Gothic"/>
                <w:color w:val="000000"/>
                <w:sz w:val="22"/>
                <w:szCs w:val="22"/>
              </w:rPr>
              <w:t>Executing multiple end-user Test Cases on international web application projects with various language options to help with local user's experience.</w:t>
            </w:r>
          </w:p>
          <w:p w14:paraId="1C618816" w14:textId="77777777" w:rsidR="00BD43DA" w:rsidRPr="00974A4A" w:rsidRDefault="00A74CCE">
            <w:pPr>
              <w:pStyle w:val="documentpaddedline"/>
              <w:pBdr>
                <w:top w:val="none" w:sz="0" w:space="9" w:color="auto"/>
              </w:pBdr>
              <w:spacing w:line="260" w:lineRule="atLeast"/>
              <w:ind w:left="140"/>
              <w:rPr>
                <w:rStyle w:val="documentleft-box"/>
                <w:rFonts w:ascii="Century Gothic" w:eastAsia="Century Gothic" w:hAnsi="Century Gothic" w:cs="Century Gothic"/>
                <w:color w:val="000000"/>
                <w:sz w:val="22"/>
                <w:szCs w:val="22"/>
              </w:rPr>
            </w:pPr>
            <w:r w:rsidRPr="00974A4A">
              <w:rPr>
                <w:rStyle w:val="documenttxtBold"/>
                <w:rFonts w:ascii="Century Gothic" w:eastAsia="Century Gothic" w:hAnsi="Century Gothic" w:cs="Century Gothic"/>
                <w:color w:val="000000"/>
                <w:sz w:val="22"/>
                <w:szCs w:val="22"/>
              </w:rPr>
              <w:t>Defect Analyst</w:t>
            </w:r>
            <w:r w:rsidRPr="00974A4A">
              <w:rPr>
                <w:rStyle w:val="span"/>
                <w:rFonts w:ascii="Century Gothic" w:eastAsia="Century Gothic" w:hAnsi="Century Gothic" w:cs="Century Gothic"/>
                <w:color w:val="000000"/>
                <w:sz w:val="22"/>
                <w:szCs w:val="22"/>
              </w:rPr>
              <w:t xml:space="preserve">, </w:t>
            </w:r>
            <w:r w:rsidRPr="00974A4A">
              <w:rPr>
                <w:rStyle w:val="documenttxtBold"/>
                <w:rFonts w:ascii="Century Gothic" w:eastAsia="Century Gothic" w:hAnsi="Century Gothic" w:cs="Century Gothic"/>
                <w:color w:val="000000"/>
                <w:sz w:val="22"/>
                <w:szCs w:val="22"/>
              </w:rPr>
              <w:t>06/2018 to 07/2020</w:t>
            </w:r>
          </w:p>
          <w:p w14:paraId="64AE7FBE" w14:textId="77777777" w:rsidR="00BD43DA" w:rsidRPr="00974A4A" w:rsidRDefault="00A74CCE">
            <w:pPr>
              <w:pStyle w:val="documentpaddedline"/>
              <w:spacing w:line="260" w:lineRule="atLeast"/>
              <w:ind w:left="140"/>
              <w:rPr>
                <w:rStyle w:val="documentleft-box"/>
                <w:rFonts w:ascii="Century Gothic" w:eastAsia="Century Gothic" w:hAnsi="Century Gothic" w:cs="Century Gothic"/>
                <w:b/>
                <w:bCs/>
                <w:color w:val="000000"/>
                <w:sz w:val="22"/>
                <w:szCs w:val="22"/>
              </w:rPr>
            </w:pPr>
            <w:r w:rsidRPr="00974A4A">
              <w:rPr>
                <w:rStyle w:val="documentcompanyname"/>
                <w:rFonts w:ascii="Century Gothic" w:eastAsia="Century Gothic" w:hAnsi="Century Gothic" w:cs="Century Gothic"/>
                <w:color w:val="000000"/>
                <w:sz w:val="22"/>
                <w:szCs w:val="22"/>
              </w:rPr>
              <w:t>Charter Communications</w:t>
            </w:r>
            <w:r w:rsidRPr="00974A4A">
              <w:rPr>
                <w:rStyle w:val="documentleft-box"/>
                <w:rFonts w:ascii="Century Gothic" w:eastAsia="Century Gothic" w:hAnsi="Century Gothic" w:cs="Century Gothic"/>
                <w:b/>
                <w:bCs/>
                <w:color w:val="000000"/>
                <w:sz w:val="22"/>
                <w:szCs w:val="22"/>
              </w:rPr>
              <w:t xml:space="preserve"> </w:t>
            </w:r>
            <w:r w:rsidRPr="00974A4A">
              <w:rPr>
                <w:rStyle w:val="span"/>
                <w:rFonts w:ascii="Century Gothic" w:eastAsia="Century Gothic" w:hAnsi="Century Gothic" w:cs="Century Gothic"/>
                <w:b/>
                <w:bCs/>
                <w:color w:val="000000"/>
                <w:sz w:val="22"/>
                <w:szCs w:val="22"/>
              </w:rPr>
              <w:t>- Englewood, CO</w:t>
            </w:r>
          </w:p>
          <w:p w14:paraId="40CD66AB" w14:textId="77777777" w:rsidR="00BD43DA" w:rsidRPr="00974A4A" w:rsidRDefault="00A74CCE">
            <w:pPr>
              <w:pStyle w:val="divdocumentulli"/>
              <w:numPr>
                <w:ilvl w:val="0"/>
                <w:numId w:val="2"/>
              </w:numPr>
              <w:spacing w:before="60" w:line="260" w:lineRule="atLeast"/>
              <w:ind w:left="340" w:hanging="192"/>
              <w:rPr>
                <w:rStyle w:val="span"/>
                <w:rFonts w:ascii="Century Gothic" w:eastAsia="Century Gothic" w:hAnsi="Century Gothic" w:cs="Century Gothic"/>
                <w:color w:val="000000"/>
                <w:sz w:val="22"/>
                <w:szCs w:val="22"/>
              </w:rPr>
            </w:pPr>
            <w:r w:rsidRPr="000D0997">
              <w:rPr>
                <w:rStyle w:val="span"/>
                <w:rFonts w:ascii="Century Gothic" w:eastAsia="Century Gothic" w:hAnsi="Century Gothic" w:cs="Century Gothic"/>
                <w:color w:val="000000"/>
                <w:sz w:val="22"/>
                <w:szCs w:val="22"/>
              </w:rPr>
              <w:t>Planning and executing multiple daily sanity testing</w:t>
            </w:r>
            <w:r w:rsidRPr="00974A4A">
              <w:rPr>
                <w:rStyle w:val="span"/>
                <w:rFonts w:ascii="Century Gothic" w:eastAsia="Century Gothic" w:hAnsi="Century Gothic" w:cs="Century Gothic"/>
                <w:color w:val="000000"/>
                <w:sz w:val="22"/>
                <w:szCs w:val="22"/>
              </w:rPr>
              <w:t xml:space="preserve"> to STBs from different vendors and markets with high efficiency.</w:t>
            </w:r>
          </w:p>
          <w:p w14:paraId="22E882A4" w14:textId="77777777" w:rsidR="00BD43DA" w:rsidRPr="00974A4A" w:rsidRDefault="00A74CCE">
            <w:pPr>
              <w:pStyle w:val="divdocumentulli"/>
              <w:numPr>
                <w:ilvl w:val="0"/>
                <w:numId w:val="2"/>
              </w:numPr>
              <w:spacing w:line="260" w:lineRule="atLeast"/>
              <w:ind w:left="340" w:hanging="192"/>
              <w:rPr>
                <w:rStyle w:val="span"/>
                <w:rFonts w:ascii="Century Gothic" w:eastAsia="Century Gothic" w:hAnsi="Century Gothic" w:cs="Century Gothic"/>
                <w:color w:val="000000"/>
                <w:sz w:val="22"/>
                <w:szCs w:val="22"/>
              </w:rPr>
            </w:pPr>
            <w:r w:rsidRPr="00974A4A">
              <w:rPr>
                <w:rStyle w:val="span"/>
                <w:rFonts w:ascii="Century Gothic" w:eastAsia="Century Gothic" w:hAnsi="Century Gothic" w:cs="Century Gothic"/>
                <w:color w:val="000000"/>
                <w:sz w:val="22"/>
                <w:szCs w:val="22"/>
              </w:rPr>
              <w:t xml:space="preserve">Improved the quality of Set-Top-Box devices' software components by </w:t>
            </w:r>
            <w:r w:rsidRPr="000D0997">
              <w:rPr>
                <w:rStyle w:val="span"/>
                <w:rFonts w:ascii="Century Gothic" w:eastAsia="Century Gothic" w:hAnsi="Century Gothic" w:cs="Century Gothic"/>
                <w:color w:val="000000"/>
                <w:sz w:val="22"/>
                <w:szCs w:val="22"/>
              </w:rPr>
              <w:t>executing regression testing</w:t>
            </w:r>
            <w:r w:rsidRPr="00974A4A">
              <w:rPr>
                <w:rStyle w:val="span"/>
                <w:rFonts w:ascii="Century Gothic" w:eastAsia="Century Gothic" w:hAnsi="Century Gothic" w:cs="Century Gothic"/>
                <w:b/>
                <w:bCs/>
                <w:color w:val="000000"/>
                <w:sz w:val="22"/>
                <w:szCs w:val="22"/>
              </w:rPr>
              <w:t xml:space="preserve"> </w:t>
            </w:r>
            <w:r w:rsidRPr="00974A4A">
              <w:rPr>
                <w:rStyle w:val="span"/>
                <w:rFonts w:ascii="Century Gothic" w:eastAsia="Century Gothic" w:hAnsi="Century Gothic" w:cs="Century Gothic"/>
                <w:color w:val="000000"/>
                <w:sz w:val="22"/>
                <w:szCs w:val="22"/>
              </w:rPr>
              <w:t>and health checks.</w:t>
            </w:r>
          </w:p>
          <w:p w14:paraId="13CA8CCA" w14:textId="77777777" w:rsidR="00BD43DA" w:rsidRPr="00974A4A" w:rsidRDefault="00A74CCE">
            <w:pPr>
              <w:pStyle w:val="divdocumentulli"/>
              <w:numPr>
                <w:ilvl w:val="0"/>
                <w:numId w:val="2"/>
              </w:numPr>
              <w:spacing w:line="260" w:lineRule="atLeast"/>
              <w:ind w:left="340" w:hanging="192"/>
              <w:rPr>
                <w:rStyle w:val="span"/>
                <w:rFonts w:ascii="Century Gothic" w:eastAsia="Century Gothic" w:hAnsi="Century Gothic" w:cs="Century Gothic"/>
                <w:color w:val="000000"/>
                <w:sz w:val="22"/>
                <w:szCs w:val="22"/>
              </w:rPr>
            </w:pPr>
            <w:r w:rsidRPr="000D0997">
              <w:rPr>
                <w:rStyle w:val="span"/>
                <w:rFonts w:ascii="Century Gothic" w:eastAsia="Century Gothic" w:hAnsi="Century Gothic" w:cs="Century Gothic"/>
                <w:color w:val="000000"/>
                <w:sz w:val="22"/>
                <w:szCs w:val="22"/>
              </w:rPr>
              <w:t>Successfully coordinated with team to address and prioritize issues tracking</w:t>
            </w:r>
            <w:r w:rsidRPr="00974A4A">
              <w:rPr>
                <w:rStyle w:val="span"/>
                <w:rFonts w:ascii="Century Gothic" w:eastAsia="Century Gothic" w:hAnsi="Century Gothic" w:cs="Century Gothic"/>
                <w:color w:val="000000"/>
                <w:sz w:val="22"/>
                <w:szCs w:val="22"/>
              </w:rPr>
              <w:t xml:space="preserve"> with third-party vendor supports from Freewheel and Cognizant for Linear-Addressable Ad support.</w:t>
            </w:r>
          </w:p>
          <w:p w14:paraId="5C87D502" w14:textId="77777777" w:rsidR="00BD43DA" w:rsidRDefault="00A74CCE">
            <w:pPr>
              <w:pStyle w:val="bottomlowborder"/>
              <w:rPr>
                <w:rStyle w:val="documentleft-box"/>
                <w:rFonts w:ascii="Century Gothic" w:eastAsia="Century Gothic" w:hAnsi="Century Gothic" w:cs="Century Gothic"/>
                <w:color w:val="000000"/>
              </w:rPr>
            </w:pPr>
            <w:r>
              <w:rPr>
                <w:rStyle w:val="documentleft-box"/>
                <w:rFonts w:ascii="Century Gothic" w:eastAsia="Century Gothic" w:hAnsi="Century Gothic" w:cs="Century Gothic"/>
                <w:color w:val="000000"/>
              </w:rPr>
              <w:t> </w:t>
            </w:r>
          </w:p>
          <w:p w14:paraId="62038D55" w14:textId="77777777" w:rsidR="00BD43DA" w:rsidRDefault="00A74CCE">
            <w:pPr>
              <w:pStyle w:val="topborder"/>
              <w:rPr>
                <w:rStyle w:val="documentleft-box"/>
                <w:rFonts w:ascii="Century Gothic" w:eastAsia="Century Gothic" w:hAnsi="Century Gothic" w:cs="Century Gothic"/>
                <w:color w:val="000000"/>
              </w:rPr>
            </w:pPr>
            <w:r>
              <w:rPr>
                <w:rStyle w:val="documentleft-box"/>
                <w:rFonts w:ascii="Century Gothic" w:eastAsia="Century Gothic" w:hAnsi="Century Gothic" w:cs="Century Gothic"/>
                <w:color w:val="000000"/>
              </w:rPr>
              <w:t> </w:t>
            </w:r>
          </w:p>
          <w:p w14:paraId="3D51ED64" w14:textId="77777777" w:rsidR="00BD43DA" w:rsidRDefault="00A74CCE">
            <w:pPr>
              <w:pStyle w:val="documentsectiontoppadding"/>
              <w:rPr>
                <w:rStyle w:val="documentleft-box"/>
                <w:rFonts w:ascii="Century Gothic" w:eastAsia="Century Gothic" w:hAnsi="Century Gothic" w:cs="Century Gothic"/>
                <w:color w:val="000000"/>
              </w:rPr>
            </w:pPr>
            <w:r>
              <w:rPr>
                <w:rStyle w:val="documentleft-box"/>
                <w:rFonts w:ascii="Century Gothic" w:eastAsia="Century Gothic" w:hAnsi="Century Gothic" w:cs="Century Gothic"/>
                <w:color w:val="000000"/>
              </w:rPr>
              <w:t> </w:t>
            </w:r>
          </w:p>
          <w:p w14:paraId="0B0CE44E" w14:textId="56B8CE33" w:rsidR="00BD43DA" w:rsidRDefault="00A74CCE">
            <w:pPr>
              <w:pStyle w:val="documentheading"/>
              <w:spacing w:line="260" w:lineRule="atLeast"/>
              <w:rPr>
                <w:rStyle w:val="documentleft-box"/>
                <w:rFonts w:ascii="Century Gothic" w:eastAsia="Century Gothic" w:hAnsi="Century Gothic" w:cs="Century Gothic"/>
                <w:color w:val="000000"/>
              </w:rPr>
            </w:pPr>
            <w:r>
              <w:rPr>
                <w:rStyle w:val="documentsectiontitle"/>
                <w:rFonts w:ascii="Century Gothic" w:eastAsia="Century Gothic" w:hAnsi="Century Gothic" w:cs="Century Gothic"/>
              </w:rPr>
              <w:t xml:space="preserve">Education </w:t>
            </w:r>
            <w:r>
              <w:rPr>
                <w:noProof/>
              </w:rPr>
              <mc:AlternateContent>
                <mc:Choice Requires="wps">
                  <w:drawing>
                    <wp:inline distT="0" distB="0" distL="0" distR="0" wp14:anchorId="60DA8234" wp14:editId="3F987477">
                      <wp:extent cx="2887980" cy="139700"/>
                      <wp:effectExtent l="1270" t="1270" r="0" b="1905"/>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7980" cy="139700"/>
                              </a:xfrm>
                              <a:prstGeom prst="rect">
                                <a:avLst/>
                              </a:prstGeom>
                              <a:solidFill>
                                <a:srgbClr val="DFE6EB"/>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480DB" id="Rectangle 5" o:spid="_x0000_s1026" style="width:227.4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" fillcolor="#dfe6eb" stroked="f">
                      <w10:anchorlock/>
                    </v:rect>
                  </w:pict>
                </mc:Fallback>
              </mc:AlternateContent>
            </w:r>
          </w:p>
          <w:p w14:paraId="089F490D" w14:textId="77777777" w:rsidR="00BD43DA" w:rsidRPr="00974A4A" w:rsidRDefault="00A74CCE">
            <w:pPr>
              <w:pStyle w:val="documentpaddedline"/>
              <w:spacing w:line="260" w:lineRule="atLeast"/>
              <w:ind w:left="140"/>
              <w:rPr>
                <w:rStyle w:val="documentleft-box"/>
                <w:rFonts w:ascii="Century Gothic" w:eastAsia="Century Gothic" w:hAnsi="Century Gothic" w:cs="Century Gothic"/>
                <w:color w:val="000000"/>
                <w:sz w:val="22"/>
                <w:szCs w:val="22"/>
              </w:rPr>
            </w:pPr>
            <w:r w:rsidRPr="00974A4A">
              <w:rPr>
                <w:rStyle w:val="documenttxtBold"/>
                <w:rFonts w:ascii="Century Gothic" w:eastAsia="Century Gothic" w:hAnsi="Century Gothic" w:cs="Century Gothic"/>
                <w:color w:val="000000"/>
                <w:sz w:val="22"/>
                <w:szCs w:val="22"/>
              </w:rPr>
              <w:t>Bachelor of Arts</w:t>
            </w:r>
            <w:r w:rsidRPr="00974A4A">
              <w:rPr>
                <w:rStyle w:val="span"/>
                <w:rFonts w:ascii="Century Gothic" w:eastAsia="Century Gothic" w:hAnsi="Century Gothic" w:cs="Century Gothic"/>
                <w:color w:val="000000"/>
                <w:sz w:val="22"/>
                <w:szCs w:val="22"/>
              </w:rPr>
              <w:t xml:space="preserve">, </w:t>
            </w:r>
            <w:r w:rsidRPr="00974A4A">
              <w:rPr>
                <w:rStyle w:val="documenttxtBold"/>
                <w:rFonts w:ascii="Century Gothic" w:eastAsia="Century Gothic" w:hAnsi="Century Gothic" w:cs="Century Gothic"/>
                <w:color w:val="000000"/>
                <w:sz w:val="22"/>
                <w:szCs w:val="22"/>
              </w:rPr>
              <w:t>Game Art</w:t>
            </w:r>
          </w:p>
          <w:p w14:paraId="6E7F1209" w14:textId="2A273B0F" w:rsidR="00BD43DA" w:rsidRPr="00974A4A" w:rsidRDefault="00A74CCE" w:rsidP="00974A4A">
            <w:pPr>
              <w:pStyle w:val="documentpaddedline"/>
              <w:spacing w:line="260" w:lineRule="atLeast"/>
              <w:ind w:left="140"/>
              <w:rPr>
                <w:rStyle w:val="documentleft-box"/>
                <w:rFonts w:ascii="Century Gothic" w:eastAsia="Century Gothic" w:hAnsi="Century Gothic" w:cs="Century Gothic"/>
                <w:color w:val="000000"/>
                <w:sz w:val="22"/>
                <w:szCs w:val="22"/>
              </w:rPr>
            </w:pPr>
            <w:r w:rsidRPr="00974A4A">
              <w:rPr>
                <w:rStyle w:val="documentcompanyname"/>
                <w:rFonts w:ascii="Century Gothic" w:eastAsia="Century Gothic" w:hAnsi="Century Gothic" w:cs="Century Gothic"/>
                <w:color w:val="000000"/>
                <w:sz w:val="22"/>
                <w:szCs w:val="22"/>
              </w:rPr>
              <w:t xml:space="preserve">Rocky Mountain College </w:t>
            </w:r>
            <w:r w:rsidR="000D0997">
              <w:rPr>
                <w:rStyle w:val="documentcompanyname"/>
                <w:rFonts w:ascii="Century Gothic" w:eastAsia="Century Gothic" w:hAnsi="Century Gothic" w:cs="Century Gothic"/>
                <w:color w:val="000000"/>
                <w:sz w:val="22"/>
                <w:szCs w:val="22"/>
              </w:rPr>
              <w:t>o</w:t>
            </w:r>
            <w:r w:rsidRPr="00974A4A">
              <w:rPr>
                <w:rStyle w:val="documentcompanyname"/>
                <w:rFonts w:ascii="Century Gothic" w:eastAsia="Century Gothic" w:hAnsi="Century Gothic" w:cs="Century Gothic"/>
                <w:color w:val="000000"/>
                <w:sz w:val="22"/>
                <w:szCs w:val="22"/>
              </w:rPr>
              <w:t xml:space="preserve">f Art </w:t>
            </w:r>
            <w:r w:rsidR="000D0997">
              <w:rPr>
                <w:rStyle w:val="documentcompanyname"/>
                <w:rFonts w:ascii="Century Gothic" w:eastAsia="Century Gothic" w:hAnsi="Century Gothic" w:cs="Century Gothic"/>
                <w:color w:val="000000"/>
                <w:sz w:val="22"/>
                <w:szCs w:val="22"/>
              </w:rPr>
              <w:t>a</w:t>
            </w:r>
            <w:r w:rsidRPr="00974A4A">
              <w:rPr>
                <w:rStyle w:val="documentcompanyname"/>
                <w:rFonts w:ascii="Century Gothic" w:eastAsia="Century Gothic" w:hAnsi="Century Gothic" w:cs="Century Gothic"/>
                <w:color w:val="000000"/>
                <w:sz w:val="22"/>
                <w:szCs w:val="22"/>
              </w:rPr>
              <w:t>nd Design</w:t>
            </w:r>
            <w:r w:rsidRPr="00974A4A">
              <w:rPr>
                <w:rStyle w:val="documentleft-box"/>
                <w:rFonts w:ascii="Century Gothic" w:eastAsia="Century Gothic" w:hAnsi="Century Gothic" w:cs="Century Gothic"/>
                <w:color w:val="000000"/>
                <w:sz w:val="22"/>
                <w:szCs w:val="22"/>
              </w:rPr>
              <w:t xml:space="preserve"> </w:t>
            </w:r>
            <w:r w:rsidRPr="00974A4A">
              <w:rPr>
                <w:rStyle w:val="span"/>
                <w:rFonts w:ascii="Century Gothic" w:eastAsia="Century Gothic" w:hAnsi="Century Gothic" w:cs="Century Gothic"/>
                <w:color w:val="000000"/>
                <w:sz w:val="22"/>
                <w:szCs w:val="22"/>
              </w:rPr>
              <w:t>- Lakewood</w:t>
            </w:r>
            <w:r w:rsidRPr="00974A4A">
              <w:rPr>
                <w:rStyle w:val="documentleft-box"/>
                <w:rFonts w:ascii="Century Gothic" w:eastAsia="Century Gothic" w:hAnsi="Century Gothic" w:cs="Century Gothic"/>
                <w:color w:val="000000"/>
                <w:sz w:val="22"/>
                <w:szCs w:val="22"/>
              </w:rPr>
              <w:t xml:space="preserve"> </w:t>
            </w:r>
          </w:p>
          <w:p w14:paraId="1BE3E14D" w14:textId="77777777" w:rsidR="00BD43DA" w:rsidRPr="00974A4A" w:rsidRDefault="00A74CCE">
            <w:pPr>
              <w:pStyle w:val="p"/>
              <w:spacing w:line="260" w:lineRule="atLeast"/>
              <w:ind w:left="140"/>
              <w:rPr>
                <w:rStyle w:val="span"/>
                <w:rFonts w:ascii="Century Gothic" w:eastAsia="Century Gothic" w:hAnsi="Century Gothic" w:cs="Century Gothic"/>
                <w:color w:val="000000"/>
                <w:sz w:val="22"/>
                <w:szCs w:val="22"/>
              </w:rPr>
            </w:pPr>
            <w:r w:rsidRPr="00974A4A">
              <w:rPr>
                <w:rStyle w:val="span"/>
                <w:rFonts w:ascii="Century Gothic" w:eastAsia="Century Gothic" w:hAnsi="Century Gothic" w:cs="Century Gothic"/>
                <w:color w:val="000000"/>
                <w:sz w:val="22"/>
                <w:szCs w:val="22"/>
              </w:rPr>
              <w:t>Planned concept art and produced high quality 3D models and textures multiple industry leading applications such as Autodesk Maya, Substance Designer, Unreal Engine 4, Adobe Photoshop, Adobe Illustrator, Adobe Premiere Pro with high efficiency.</w:t>
            </w:r>
          </w:p>
          <w:p w14:paraId="10470E88" w14:textId="77777777" w:rsidR="00BD43DA" w:rsidRDefault="00A74CCE">
            <w:pPr>
              <w:pStyle w:val="bottomlowborder"/>
              <w:rPr>
                <w:rStyle w:val="documentleft-box"/>
                <w:rFonts w:ascii="Century Gothic" w:eastAsia="Century Gothic" w:hAnsi="Century Gothic" w:cs="Century Gothic"/>
                <w:color w:val="000000"/>
              </w:rPr>
            </w:pPr>
            <w:r>
              <w:rPr>
                <w:rStyle w:val="documentleft-box"/>
                <w:rFonts w:ascii="Century Gothic" w:eastAsia="Century Gothic" w:hAnsi="Century Gothic" w:cs="Century Gothic"/>
                <w:color w:val="000000"/>
              </w:rPr>
              <w:t> </w:t>
            </w:r>
          </w:p>
          <w:p w14:paraId="11053CCB" w14:textId="77777777" w:rsidR="00BD43DA" w:rsidRDefault="00A74CCE">
            <w:pPr>
              <w:pStyle w:val="topborder"/>
              <w:rPr>
                <w:rStyle w:val="documentleft-box"/>
                <w:rFonts w:ascii="Century Gothic" w:eastAsia="Century Gothic" w:hAnsi="Century Gothic" w:cs="Century Gothic"/>
                <w:color w:val="000000"/>
              </w:rPr>
            </w:pPr>
            <w:r>
              <w:rPr>
                <w:rStyle w:val="documentleft-box"/>
                <w:rFonts w:ascii="Century Gothic" w:eastAsia="Century Gothic" w:hAnsi="Century Gothic" w:cs="Century Gothic"/>
                <w:color w:val="000000"/>
              </w:rPr>
              <w:t> </w:t>
            </w:r>
          </w:p>
          <w:p w14:paraId="10F9F2DE" w14:textId="77777777" w:rsidR="00BD43DA" w:rsidRDefault="00A74CCE">
            <w:pPr>
              <w:pStyle w:val="documentsectiontoppadding"/>
              <w:rPr>
                <w:rStyle w:val="documentleft-box"/>
                <w:rFonts w:ascii="Century Gothic" w:eastAsia="Century Gothic" w:hAnsi="Century Gothic" w:cs="Century Gothic"/>
                <w:color w:val="000000"/>
              </w:rPr>
            </w:pPr>
            <w:r>
              <w:rPr>
                <w:rStyle w:val="documentleft-box"/>
                <w:rFonts w:ascii="Century Gothic" w:eastAsia="Century Gothic" w:hAnsi="Century Gothic" w:cs="Century Gothic"/>
                <w:color w:val="000000"/>
              </w:rPr>
              <w:t> </w:t>
            </w:r>
          </w:p>
          <w:p w14:paraId="5FE6EE30" w14:textId="1D87058C" w:rsidR="00BD43DA" w:rsidRDefault="00A74CCE">
            <w:pPr>
              <w:pStyle w:val="documentheading"/>
              <w:spacing w:line="260" w:lineRule="atLeast"/>
              <w:rPr>
                <w:rStyle w:val="documentleft-box"/>
                <w:rFonts w:ascii="Century Gothic" w:eastAsia="Century Gothic" w:hAnsi="Century Gothic" w:cs="Century Gothic"/>
                <w:color w:val="000000"/>
              </w:rPr>
            </w:pPr>
            <w:r>
              <w:rPr>
                <w:rStyle w:val="documentsectiontitle"/>
                <w:rFonts w:ascii="Century Gothic" w:eastAsia="Century Gothic" w:hAnsi="Century Gothic" w:cs="Century Gothic"/>
              </w:rPr>
              <w:t xml:space="preserve">Certifications </w:t>
            </w:r>
            <w:r>
              <w:rPr>
                <w:noProof/>
              </w:rPr>
              <mc:AlternateContent>
                <mc:Choice Requires="wps">
                  <w:drawing>
                    <wp:inline distT="0" distB="0" distL="0" distR="0" wp14:anchorId="5FEBE230" wp14:editId="2C7B9EC7">
                      <wp:extent cx="2499360" cy="139700"/>
                      <wp:effectExtent l="3810" t="0" r="1905" b="3810"/>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9360" cy="139700"/>
                              </a:xfrm>
                              <a:prstGeom prst="rect">
                                <a:avLst/>
                              </a:prstGeom>
                              <a:solidFill>
                                <a:srgbClr val="DFE6EB"/>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20ADE" id="Rectangle 4" o:spid="_x0000_s1026" style="width:19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" fillcolor="#dfe6eb" stroked="f">
                      <w10:anchorlock/>
                    </v:rect>
                  </w:pict>
                </mc:Fallback>
              </mc:AlternateContent>
            </w:r>
          </w:p>
          <w:p w14:paraId="394C827A" w14:textId="53B38AF4" w:rsidR="00BD43DA" w:rsidRDefault="00A74CCE">
            <w:pPr>
              <w:pStyle w:val="p"/>
              <w:spacing w:line="260" w:lineRule="atLeast"/>
              <w:ind w:left="140"/>
              <w:rPr>
                <w:rStyle w:val="documentleft-box"/>
                <w:rFonts w:ascii="Century Gothic" w:eastAsia="Century Gothic" w:hAnsi="Century Gothic" w:cs="Century Gothic"/>
                <w:color w:val="000000"/>
                <w:sz w:val="20"/>
                <w:szCs w:val="20"/>
              </w:rPr>
            </w:pPr>
            <w:r>
              <w:rPr>
                <w:rStyle w:val="documentleft-box"/>
                <w:rFonts w:ascii="Century Gothic" w:eastAsia="Century Gothic" w:hAnsi="Century Gothic" w:cs="Century Gothic"/>
                <w:color w:val="000000"/>
                <w:sz w:val="20"/>
                <w:szCs w:val="20"/>
              </w:rPr>
              <w:t>2020 – Software Engineer Immersive Certificate</w:t>
            </w:r>
            <w:r w:rsidR="000D0997">
              <w:rPr>
                <w:rStyle w:val="documentleft-box"/>
                <w:rFonts w:ascii="Century Gothic" w:eastAsia="Century Gothic" w:hAnsi="Century Gothic" w:cs="Century Gothic"/>
                <w:color w:val="000000"/>
                <w:sz w:val="20"/>
                <w:szCs w:val="20"/>
              </w:rPr>
              <w:t xml:space="preserve"> from GA</w:t>
            </w:r>
          </w:p>
          <w:p w14:paraId="09B716E0" w14:textId="77777777" w:rsidR="00BD43DA" w:rsidRDefault="00A74CCE">
            <w:pPr>
              <w:pStyle w:val="documentleft-boxsectionnth-last-child1bottomlowborder"/>
              <w:pBdr>
                <w:top w:val="none" w:sz="0" w:space="5" w:color="auto"/>
                <w:bottom w:val="single" w:sz="8" w:space="0" w:color="2A5978"/>
              </w:pBdr>
              <w:spacing w:line="20" w:lineRule="atLeast"/>
              <w:rPr>
                <w:rStyle w:val="documentleft-box"/>
                <w:rFonts w:ascii="Century Gothic" w:eastAsia="Century Gothic" w:hAnsi="Century Gothic" w:cs="Century Gothic"/>
                <w:color w:val="000000"/>
                <w:sz w:val="2"/>
                <w:szCs w:val="2"/>
              </w:rPr>
            </w:pPr>
            <w:r>
              <w:rPr>
                <w:rStyle w:val="documentleft-box"/>
                <w:rFonts w:ascii="Century Gothic" w:eastAsia="Century Gothic" w:hAnsi="Century Gothic" w:cs="Century Gothic"/>
                <w:color w:val="000000"/>
                <w:sz w:val="2"/>
                <w:szCs w:val="2"/>
              </w:rPr>
              <w:t> </w:t>
            </w:r>
          </w:p>
        </w:tc>
        <w:tc>
          <w:tcPr>
            <w:tcW w:w="665" w:type="dxa"/>
            <w:tcMar>
              <w:top w:w="5" w:type="dxa"/>
              <w:left w:w="5" w:type="dxa"/>
              <w:bottom w:w="5" w:type="dxa"/>
              <w:right w:w="5" w:type="dxa"/>
            </w:tcMar>
            <w:hideMark/>
          </w:tcPr>
          <w:p w14:paraId="4FF53D3B" w14:textId="77777777" w:rsidR="00BD43DA" w:rsidRDefault="00BD43DA">
            <w:pPr>
              <w:pStyle w:val="leftboxrightpaddingcellParagraph"/>
              <w:spacing w:line="260" w:lineRule="atLeast"/>
              <w:rPr>
                <w:rStyle w:val="leftboxrightpaddingcell"/>
                <w:rFonts w:ascii="Century Gothic" w:eastAsia="Century Gothic" w:hAnsi="Century Gothic" w:cs="Century Gothic"/>
                <w:color w:val="000000"/>
                <w:sz w:val="20"/>
                <w:szCs w:val="20"/>
              </w:rPr>
            </w:pPr>
          </w:p>
        </w:tc>
        <w:tc>
          <w:tcPr>
            <w:tcW w:w="4195" w:type="dxa"/>
            <w:tcMar>
              <w:top w:w="5" w:type="dxa"/>
              <w:left w:w="5" w:type="dxa"/>
              <w:bottom w:w="5" w:type="dxa"/>
              <w:right w:w="5" w:type="dxa"/>
            </w:tcMar>
            <w:hideMark/>
          </w:tcPr>
          <w:p w14:paraId="0E3AE092" w14:textId="77777777" w:rsidR="00BD43DA" w:rsidRDefault="00A74CCE">
            <w:pPr>
              <w:pStyle w:val="documentleft-boxsectionnth-child1toppadding"/>
              <w:rPr>
                <w:rStyle w:val="documentright-box"/>
                <w:rFonts w:ascii="Century Gothic" w:eastAsia="Century Gothic" w:hAnsi="Century Gothic" w:cs="Century Gothic"/>
                <w:color w:val="000000"/>
                <w:sz w:val="20"/>
                <w:szCs w:val="20"/>
              </w:rPr>
            </w:pPr>
            <w:r>
              <w:rPr>
                <w:rStyle w:val="documentright-box"/>
                <w:rFonts w:ascii="Century Gothic" w:eastAsia="Century Gothic" w:hAnsi="Century Gothic" w:cs="Century Gothic"/>
                <w:color w:val="000000"/>
                <w:sz w:val="20"/>
                <w:szCs w:val="20"/>
              </w:rPr>
              <w:t> </w:t>
            </w:r>
          </w:p>
          <w:p w14:paraId="03C5F63E" w14:textId="1020C25E" w:rsidR="00BD43DA" w:rsidRDefault="00A74CCE">
            <w:pPr>
              <w:pStyle w:val="documentheading"/>
              <w:spacing w:line="260" w:lineRule="atLeast"/>
              <w:rPr>
                <w:rStyle w:val="documentright-box"/>
                <w:rFonts w:ascii="Century Gothic" w:eastAsia="Century Gothic" w:hAnsi="Century Gothic" w:cs="Century Gothic"/>
                <w:color w:val="000000"/>
              </w:rPr>
            </w:pPr>
            <w:r>
              <w:rPr>
                <w:rStyle w:val="documentsectiontitle"/>
                <w:rFonts w:ascii="Century Gothic" w:eastAsia="Century Gothic" w:hAnsi="Century Gothic" w:cs="Century Gothic"/>
              </w:rPr>
              <w:t xml:space="preserve">Contact </w:t>
            </w:r>
            <w:r>
              <w:rPr>
                <w:noProof/>
              </w:rPr>
              <mc:AlternateContent>
                <mc:Choice Requires="wps">
                  <w:drawing>
                    <wp:inline distT="0" distB="0" distL="0" distR="0" wp14:anchorId="004C183E" wp14:editId="681F3428">
                      <wp:extent cx="1527810" cy="139700"/>
                      <wp:effectExtent l="0" t="1270" r="0" b="1905"/>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7810" cy="139700"/>
                              </a:xfrm>
                              <a:prstGeom prst="rect">
                                <a:avLst/>
                              </a:prstGeom>
                              <a:solidFill>
                                <a:srgbClr val="DFE6EB"/>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16893" id="Rectangle 3" o:spid="_x0000_s1026" style="width:12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" fillcolor="#dfe6eb" stroked="f">
                      <w10:anchorlock/>
                    </v:rect>
                  </w:pict>
                </mc:Fallback>
              </mc:AlternateContent>
            </w:r>
          </w:p>
          <w:p w14:paraId="5C845AA6" w14:textId="77777777" w:rsidR="00BD43DA" w:rsidRDefault="00A74CCE">
            <w:pPr>
              <w:pStyle w:val="documentaddress"/>
              <w:rPr>
                <w:rStyle w:val="documentright-box"/>
                <w:rFonts w:ascii="Century Gothic" w:eastAsia="Century Gothic" w:hAnsi="Century Gothic" w:cs="Century Gothic"/>
                <w:color w:val="000000"/>
              </w:rPr>
            </w:pPr>
            <w:r>
              <w:rPr>
                <w:rStyle w:val="span"/>
                <w:rFonts w:ascii="Century Gothic" w:eastAsia="Century Gothic" w:hAnsi="Century Gothic" w:cs="Century Gothic"/>
                <w:b/>
                <w:bCs/>
                <w:color w:val="000000"/>
              </w:rPr>
              <w:t>Address</w:t>
            </w:r>
            <w:r>
              <w:rPr>
                <w:rStyle w:val="documentbeforecolonspace"/>
                <w:rFonts w:ascii="Century Gothic" w:eastAsia="Century Gothic" w:hAnsi="Century Gothic" w:cs="Century Gothic"/>
                <w:color w:val="000000"/>
              </w:rPr>
              <w:t xml:space="preserve"> </w:t>
            </w:r>
            <w:r>
              <w:rPr>
                <w:rStyle w:val="span"/>
                <w:rFonts w:ascii="Century Gothic" w:eastAsia="Century Gothic" w:hAnsi="Century Gothic" w:cs="Century Gothic"/>
                <w:color w:val="000000"/>
              </w:rPr>
              <w:t>: Denver, CO</w:t>
            </w:r>
            <w:r>
              <w:rPr>
                <w:rStyle w:val="documentaddressadrsDetails"/>
                <w:rFonts w:ascii="Century Gothic" w:eastAsia="Century Gothic" w:hAnsi="Century Gothic" w:cs="Century Gothic"/>
                <w:color w:val="000000"/>
              </w:rPr>
              <w:t xml:space="preserve"> </w:t>
            </w:r>
            <w:r>
              <w:rPr>
                <w:rStyle w:val="span"/>
                <w:rFonts w:ascii="Century Gothic" w:eastAsia="Century Gothic" w:hAnsi="Century Gothic" w:cs="Century Gothic"/>
                <w:color w:val="000000"/>
              </w:rPr>
              <w:t>80401</w:t>
            </w:r>
            <w:r>
              <w:rPr>
                <w:rStyle w:val="documentaddressadrsDetails"/>
                <w:rFonts w:ascii="Century Gothic" w:eastAsia="Century Gothic" w:hAnsi="Century Gothic" w:cs="Century Gothic"/>
                <w:color w:val="000000"/>
              </w:rPr>
              <w:t xml:space="preserve"> </w:t>
            </w:r>
            <w:r>
              <w:rPr>
                <w:rStyle w:val="span"/>
                <w:rFonts w:ascii="Century Gothic" w:eastAsia="Century Gothic" w:hAnsi="Century Gothic" w:cs="Century Gothic"/>
                <w:b/>
                <w:bCs/>
                <w:vanish/>
                <w:color w:val="000000"/>
              </w:rPr>
              <w:t>Address</w:t>
            </w:r>
            <w:r>
              <w:rPr>
                <w:rStyle w:val="documentbeforecolonspace"/>
                <w:rFonts w:ascii="Century Gothic" w:eastAsia="Century Gothic" w:hAnsi="Century Gothic" w:cs="Century Gothic"/>
                <w:color w:val="000000"/>
              </w:rPr>
              <w:t xml:space="preserve"> </w:t>
            </w:r>
            <w:r>
              <w:rPr>
                <w:rStyle w:val="span"/>
                <w:rFonts w:ascii="Century Gothic" w:eastAsia="Century Gothic" w:hAnsi="Century Gothic" w:cs="Century Gothic"/>
                <w:vanish/>
                <w:color w:val="000000"/>
              </w:rPr>
              <w:t>: 80401, Denver, CO</w:t>
            </w:r>
            <w:r>
              <w:rPr>
                <w:rStyle w:val="documentaddressadrsDetails"/>
                <w:rFonts w:ascii="Century Gothic" w:eastAsia="Century Gothic" w:hAnsi="Century Gothic" w:cs="Century Gothic"/>
                <w:vanish/>
                <w:color w:val="000000"/>
              </w:rPr>
              <w:t xml:space="preserve"> </w:t>
            </w:r>
          </w:p>
          <w:p w14:paraId="5C968000" w14:textId="77777777" w:rsidR="00BD43DA" w:rsidRDefault="00A74CCE">
            <w:pPr>
              <w:pStyle w:val="documentpaddedline"/>
              <w:spacing w:line="260" w:lineRule="atLeast"/>
              <w:rPr>
                <w:rStyle w:val="documentright-box"/>
                <w:rFonts w:ascii="Century Gothic" w:eastAsia="Century Gothic" w:hAnsi="Century Gothic" w:cs="Century Gothic"/>
                <w:color w:val="000000"/>
                <w:sz w:val="20"/>
                <w:szCs w:val="20"/>
              </w:rPr>
            </w:pPr>
            <w:r>
              <w:rPr>
                <w:rStyle w:val="span"/>
                <w:rFonts w:ascii="Century Gothic" w:eastAsia="Century Gothic" w:hAnsi="Century Gothic" w:cs="Century Gothic"/>
                <w:b/>
                <w:bCs/>
                <w:color w:val="000000"/>
                <w:sz w:val="20"/>
                <w:szCs w:val="20"/>
              </w:rPr>
              <w:t>Phone</w:t>
            </w:r>
            <w:r>
              <w:rPr>
                <w:rStyle w:val="documentbeforecolonspace"/>
                <w:rFonts w:ascii="Century Gothic" w:eastAsia="Century Gothic" w:hAnsi="Century Gothic" w:cs="Century Gothic"/>
                <w:color w:val="000000"/>
                <w:sz w:val="20"/>
                <w:szCs w:val="20"/>
              </w:rPr>
              <w:t xml:space="preserve"> </w:t>
            </w:r>
            <w:r>
              <w:rPr>
                <w:rStyle w:val="span"/>
                <w:rFonts w:ascii="Century Gothic" w:eastAsia="Century Gothic" w:hAnsi="Century Gothic" w:cs="Century Gothic"/>
                <w:color w:val="000000"/>
                <w:sz w:val="20"/>
                <w:szCs w:val="20"/>
              </w:rPr>
              <w:t>: (720)-401-5257</w:t>
            </w:r>
          </w:p>
          <w:p w14:paraId="14B956D8" w14:textId="47540D8C" w:rsidR="00BD43DA" w:rsidRDefault="00A74CCE">
            <w:pPr>
              <w:pStyle w:val="documentpaddedline"/>
              <w:spacing w:line="260" w:lineRule="atLeast"/>
              <w:rPr>
                <w:rStyle w:val="span"/>
                <w:rFonts w:ascii="Century Gothic" w:eastAsia="Century Gothic" w:hAnsi="Century Gothic" w:cs="Century Gothic"/>
                <w:color w:val="000000"/>
                <w:sz w:val="20"/>
                <w:szCs w:val="20"/>
              </w:rPr>
            </w:pPr>
            <w:r>
              <w:rPr>
                <w:rStyle w:val="documenttxtBold"/>
                <w:rFonts w:ascii="Century Gothic" w:eastAsia="Century Gothic" w:hAnsi="Century Gothic" w:cs="Century Gothic"/>
                <w:color w:val="000000"/>
                <w:sz w:val="20"/>
                <w:szCs w:val="20"/>
              </w:rPr>
              <w:t>Email</w:t>
            </w:r>
            <w:r>
              <w:rPr>
                <w:rStyle w:val="documentbeforecolonspace"/>
                <w:rFonts w:ascii="Century Gothic" w:eastAsia="Century Gothic" w:hAnsi="Century Gothic" w:cs="Century Gothic"/>
                <w:color w:val="000000"/>
                <w:sz w:val="20"/>
                <w:szCs w:val="20"/>
              </w:rPr>
              <w:t xml:space="preserve"> </w:t>
            </w:r>
            <w:r>
              <w:rPr>
                <w:rStyle w:val="span"/>
                <w:rFonts w:ascii="Century Gothic" w:eastAsia="Century Gothic" w:hAnsi="Century Gothic" w:cs="Century Gothic"/>
                <w:color w:val="000000"/>
                <w:sz w:val="20"/>
                <w:szCs w:val="20"/>
              </w:rPr>
              <w:t xml:space="preserve">: </w:t>
            </w:r>
            <w:hyperlink r:id="rId5" w:history="1">
              <w:r w:rsidR="003411BB" w:rsidRPr="00D855B1">
                <w:rPr>
                  <w:rStyle w:val="Hyperlink"/>
                  <w:rFonts w:ascii="Century Gothic" w:eastAsia="Century Gothic" w:hAnsi="Century Gothic" w:cs="Century Gothic"/>
                  <w:sz w:val="20"/>
                  <w:szCs w:val="20"/>
                </w:rPr>
                <w:t>jphanacc@gmail.com</w:t>
              </w:r>
            </w:hyperlink>
          </w:p>
          <w:p w14:paraId="18808754" w14:textId="24454F5F" w:rsidR="003411BB" w:rsidRDefault="003411BB">
            <w:pPr>
              <w:pStyle w:val="documentpaddedline"/>
              <w:spacing w:line="260" w:lineRule="atLeast"/>
              <w:rPr>
                <w:rStyle w:val="span"/>
                <w:rFonts w:ascii="Century Gothic" w:eastAsia="Century Gothic" w:hAnsi="Century Gothic" w:cs="Century Gothic"/>
                <w:color w:val="000000"/>
                <w:sz w:val="20"/>
                <w:szCs w:val="20"/>
              </w:rPr>
            </w:pPr>
            <w:r w:rsidRPr="003411BB">
              <w:rPr>
                <w:rStyle w:val="span"/>
                <w:rFonts w:ascii="Century Gothic" w:eastAsia="Century Gothic" w:hAnsi="Century Gothic" w:cs="Century Gothic"/>
                <w:b/>
                <w:bCs/>
                <w:color w:val="000000"/>
                <w:sz w:val="20"/>
                <w:szCs w:val="20"/>
              </w:rPr>
              <w:t>LinkedIn:</w:t>
            </w:r>
            <w:r>
              <w:rPr>
                <w:rStyle w:val="span"/>
                <w:rFonts w:ascii="Century Gothic" w:eastAsia="Century Gothic" w:hAnsi="Century Gothic" w:cs="Century Gothic"/>
                <w:color w:val="000000"/>
                <w:sz w:val="20"/>
                <w:szCs w:val="20"/>
              </w:rPr>
              <w:t xml:space="preserve"> </w:t>
            </w:r>
            <w:r w:rsidRPr="003411BB">
              <w:rPr>
                <w:rStyle w:val="span"/>
                <w:rFonts w:ascii="Century Gothic" w:eastAsia="Century Gothic" w:hAnsi="Century Gothic" w:cs="Century Gothic"/>
                <w:color w:val="000000"/>
                <w:sz w:val="20"/>
                <w:szCs w:val="20"/>
              </w:rPr>
              <w:t>www.linkedin.com/in/jackphante</w:t>
            </w:r>
          </w:p>
          <w:p w14:paraId="42869A42" w14:textId="388A0762" w:rsidR="002F5A1B" w:rsidRDefault="002F5A1B">
            <w:pPr>
              <w:pStyle w:val="documentpaddedline"/>
              <w:spacing w:line="260" w:lineRule="atLeast"/>
              <w:rPr>
                <w:rStyle w:val="documentright-box"/>
                <w:rFonts w:ascii="Century Gothic" w:eastAsia="Century Gothic" w:hAnsi="Century Gothic" w:cs="Century Gothic"/>
                <w:color w:val="000000"/>
                <w:sz w:val="20"/>
                <w:szCs w:val="20"/>
              </w:rPr>
            </w:pPr>
            <w:r w:rsidRPr="002F5A1B">
              <w:rPr>
                <w:rStyle w:val="documentright-box"/>
                <w:rFonts w:ascii="Century Gothic" w:eastAsia="Century Gothic" w:hAnsi="Century Gothic" w:cs="Century Gothic"/>
                <w:b/>
                <w:bCs/>
                <w:color w:val="000000"/>
                <w:sz w:val="20"/>
                <w:szCs w:val="20"/>
              </w:rPr>
              <w:t>Github</w:t>
            </w:r>
            <w:r>
              <w:rPr>
                <w:rStyle w:val="documentright-box"/>
                <w:rFonts w:ascii="Century Gothic" w:eastAsia="Century Gothic" w:hAnsi="Century Gothic" w:cs="Century Gothic"/>
                <w:color w:val="000000"/>
                <w:sz w:val="20"/>
                <w:szCs w:val="20"/>
              </w:rPr>
              <w:t xml:space="preserve">: </w:t>
            </w:r>
            <w:r w:rsidRPr="002F5A1B">
              <w:rPr>
                <w:rStyle w:val="documentright-box"/>
                <w:rFonts w:ascii="Century Gothic" w:eastAsia="Century Gothic" w:hAnsi="Century Gothic" w:cs="Century Gothic"/>
                <w:color w:val="000000"/>
                <w:sz w:val="20"/>
                <w:szCs w:val="20"/>
              </w:rPr>
              <w:t>github.com/JphanACC</w:t>
            </w:r>
          </w:p>
          <w:p w14:paraId="224A1D82" w14:textId="0C4C723E" w:rsidR="00C605C6" w:rsidRDefault="00C605C6">
            <w:pPr>
              <w:pStyle w:val="documentpaddedline"/>
              <w:spacing w:line="260" w:lineRule="atLeast"/>
              <w:rPr>
                <w:rStyle w:val="documentright-box"/>
                <w:rFonts w:ascii="Century Gothic" w:eastAsia="Century Gothic" w:hAnsi="Century Gothic" w:cs="Century Gothic"/>
                <w:color w:val="000000"/>
                <w:sz w:val="20"/>
                <w:szCs w:val="20"/>
              </w:rPr>
            </w:pPr>
            <w:r w:rsidRPr="00C605C6">
              <w:rPr>
                <w:rStyle w:val="documentright-box"/>
                <w:rFonts w:ascii="Century Gothic" w:eastAsia="Century Gothic" w:hAnsi="Century Gothic" w:cs="Century Gothic"/>
                <w:b/>
                <w:bCs/>
                <w:color w:val="000000"/>
                <w:sz w:val="20"/>
                <w:szCs w:val="20"/>
              </w:rPr>
              <w:t>Website:</w:t>
            </w:r>
            <w:r>
              <w:rPr>
                <w:rStyle w:val="documentright-box"/>
                <w:rFonts w:ascii="Century Gothic" w:eastAsia="Century Gothic" w:hAnsi="Century Gothic" w:cs="Century Gothic"/>
                <w:color w:val="000000"/>
                <w:sz w:val="20"/>
                <w:szCs w:val="20"/>
              </w:rPr>
              <w:t xml:space="preserve"> </w:t>
            </w:r>
            <w:r w:rsidRPr="00C605C6">
              <w:rPr>
                <w:rStyle w:val="documentright-box"/>
                <w:rFonts w:ascii="Century Gothic" w:eastAsia="Century Gothic" w:hAnsi="Century Gothic" w:cs="Century Gothic"/>
                <w:color w:val="000000"/>
                <w:sz w:val="20"/>
                <w:szCs w:val="20"/>
              </w:rPr>
              <w:t>www.jphan-tech.com</w:t>
            </w:r>
          </w:p>
          <w:p w14:paraId="547C9078" w14:textId="77777777" w:rsidR="002F5A1B" w:rsidRDefault="002F5A1B">
            <w:pPr>
              <w:pStyle w:val="documentpaddedline"/>
              <w:spacing w:line="260" w:lineRule="atLeast"/>
              <w:rPr>
                <w:rStyle w:val="documentright-box"/>
                <w:rFonts w:ascii="Century Gothic" w:eastAsia="Century Gothic" w:hAnsi="Century Gothic" w:cs="Century Gothic"/>
                <w:color w:val="000000"/>
                <w:sz w:val="20"/>
                <w:szCs w:val="20"/>
              </w:rPr>
            </w:pPr>
          </w:p>
          <w:p w14:paraId="254563F4" w14:textId="77777777" w:rsidR="00BD43DA" w:rsidRDefault="00A74CCE">
            <w:pPr>
              <w:pStyle w:val="documentSECTIONCNTCsectionnotalnkSectiontopborder"/>
              <w:pBdr>
                <w:top w:val="none" w:sz="0" w:space="5" w:color="auto"/>
                <w:bottom w:val="single" w:sz="8" w:space="0" w:color="8DA6B6"/>
              </w:pBdr>
              <w:spacing w:line="20" w:lineRule="atLeast"/>
              <w:rPr>
                <w:rStyle w:val="documentright-box"/>
                <w:rFonts w:ascii="Century Gothic" w:eastAsia="Century Gothic" w:hAnsi="Century Gothic" w:cs="Century Gothic"/>
                <w:color w:val="000000"/>
                <w:sz w:val="2"/>
                <w:szCs w:val="2"/>
              </w:rPr>
            </w:pPr>
            <w:r>
              <w:rPr>
                <w:rStyle w:val="documentright-box"/>
                <w:rFonts w:ascii="Century Gothic" w:eastAsia="Century Gothic" w:hAnsi="Century Gothic" w:cs="Century Gothic"/>
                <w:color w:val="000000"/>
                <w:sz w:val="2"/>
                <w:szCs w:val="2"/>
              </w:rPr>
              <w:t> </w:t>
            </w:r>
          </w:p>
          <w:p w14:paraId="7218460E" w14:textId="77777777" w:rsidR="00BD43DA" w:rsidRDefault="00A74CCE">
            <w:pPr>
              <w:pStyle w:val="documentsectiontoppadding"/>
              <w:rPr>
                <w:rStyle w:val="documentright-box"/>
                <w:rFonts w:ascii="Century Gothic" w:eastAsia="Century Gothic" w:hAnsi="Century Gothic" w:cs="Century Gothic"/>
                <w:color w:val="000000"/>
              </w:rPr>
            </w:pPr>
            <w:r>
              <w:rPr>
                <w:rStyle w:val="documentright-box"/>
                <w:rFonts w:ascii="Century Gothic" w:eastAsia="Century Gothic" w:hAnsi="Century Gothic" w:cs="Century Gothic"/>
                <w:color w:val="000000"/>
              </w:rPr>
              <w:t> </w:t>
            </w:r>
          </w:p>
          <w:p w14:paraId="28446CB1" w14:textId="0DD4249A" w:rsidR="00BD43DA" w:rsidRDefault="00A74CCE">
            <w:pPr>
              <w:pStyle w:val="documentheading"/>
              <w:spacing w:line="260" w:lineRule="atLeast"/>
              <w:rPr>
                <w:rStyle w:val="documentright-box"/>
                <w:rFonts w:ascii="Century Gothic" w:eastAsia="Century Gothic" w:hAnsi="Century Gothic" w:cs="Century Gothic"/>
                <w:color w:val="000000"/>
              </w:rPr>
            </w:pPr>
            <w:r>
              <w:rPr>
                <w:rStyle w:val="documentsectiontitle"/>
                <w:rFonts w:ascii="Century Gothic" w:eastAsia="Century Gothic" w:hAnsi="Century Gothic" w:cs="Century Gothic"/>
              </w:rPr>
              <w:t xml:space="preserve">Technical Skills </w:t>
            </w:r>
            <w:r>
              <w:rPr>
                <w:noProof/>
              </w:rPr>
              <mc:AlternateContent>
                <mc:Choice Requires="wps">
                  <w:drawing>
                    <wp:inline distT="0" distB="0" distL="0" distR="0" wp14:anchorId="1D085CBC" wp14:editId="1BF7D5DC">
                      <wp:extent cx="771525" cy="154940"/>
                      <wp:effectExtent l="0" t="0" r="1905" b="635"/>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525" cy="154940"/>
                              </a:xfrm>
                              <a:prstGeom prst="rect">
                                <a:avLst/>
                              </a:prstGeom>
                              <a:solidFill>
                                <a:srgbClr val="DFE6EB"/>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7E295" id="Rectangle 8" o:spid="_x0000_s1026" style="width:60.75pt;height:1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" fillcolor="#dfe6eb" stroked="f">
                      <w10:anchorlock/>
                    </v:rect>
                  </w:pict>
                </mc:Fallback>
              </mc:AlternateContent>
            </w:r>
            <w:r>
              <w:rPr>
                <w:rStyle w:val="documentsectiontitle"/>
                <w:rFonts w:ascii="Century Gothic" w:eastAsia="Century Gothic" w:hAnsi="Century Gothic" w:cs="Century Gothic"/>
              </w:rPr>
              <w:t xml:space="preserve"> </w:t>
            </w:r>
          </w:p>
          <w:p w14:paraId="640A8177" w14:textId="77777777" w:rsidR="00BD43DA" w:rsidRPr="00974A4A" w:rsidRDefault="00A74CCE">
            <w:pPr>
              <w:pStyle w:val="divdocumentulli"/>
              <w:numPr>
                <w:ilvl w:val="0"/>
                <w:numId w:val="3"/>
              </w:numPr>
              <w:spacing w:line="260" w:lineRule="atLeast"/>
              <w:ind w:left="200" w:hanging="192"/>
              <w:rPr>
                <w:rStyle w:val="documentright-box"/>
                <w:rFonts w:ascii="Century Gothic" w:eastAsia="Century Gothic" w:hAnsi="Century Gothic" w:cs="Century Gothic"/>
                <w:color w:val="000000"/>
                <w:sz w:val="22"/>
                <w:szCs w:val="22"/>
              </w:rPr>
            </w:pPr>
            <w:r w:rsidRPr="00974A4A">
              <w:rPr>
                <w:rStyle w:val="Strong1"/>
                <w:rFonts w:ascii="Century Gothic" w:eastAsia="Century Gothic" w:hAnsi="Century Gothic" w:cs="Century Gothic"/>
                <w:b/>
                <w:bCs/>
                <w:color w:val="000000"/>
                <w:sz w:val="22"/>
                <w:szCs w:val="22"/>
              </w:rPr>
              <w:t xml:space="preserve">Achieved </w:t>
            </w:r>
            <w:r w:rsidRPr="00974A4A">
              <w:rPr>
                <w:rStyle w:val="documentright-box"/>
                <w:rFonts w:ascii="Century Gothic" w:eastAsia="Century Gothic" w:hAnsi="Century Gothic" w:cs="Century Gothic"/>
                <w:color w:val="000000"/>
                <w:sz w:val="22"/>
                <w:szCs w:val="22"/>
              </w:rPr>
              <w:t xml:space="preserve">several </w:t>
            </w:r>
            <w:r w:rsidRPr="00974A4A">
              <w:rPr>
                <w:rStyle w:val="Strong1"/>
                <w:rFonts w:ascii="Century Gothic" w:eastAsia="Century Gothic" w:hAnsi="Century Gothic" w:cs="Century Gothic"/>
                <w:b/>
                <w:bCs/>
                <w:color w:val="000000"/>
                <w:sz w:val="22"/>
                <w:szCs w:val="22"/>
              </w:rPr>
              <w:t xml:space="preserve">full CRUD models </w:t>
            </w:r>
            <w:r w:rsidRPr="00974A4A">
              <w:rPr>
                <w:rStyle w:val="documentright-box"/>
                <w:rFonts w:ascii="Century Gothic" w:eastAsia="Century Gothic" w:hAnsi="Century Gothic" w:cs="Century Gothic"/>
                <w:color w:val="000000"/>
                <w:sz w:val="22"/>
                <w:szCs w:val="22"/>
              </w:rPr>
              <w:t xml:space="preserve">for flexible web-based application Movie-Now in </w:t>
            </w:r>
            <w:r w:rsidRPr="00974A4A">
              <w:rPr>
                <w:rStyle w:val="Strong1"/>
                <w:rFonts w:ascii="Century Gothic" w:eastAsia="Century Gothic" w:hAnsi="Century Gothic" w:cs="Century Gothic"/>
                <w:b/>
                <w:bCs/>
                <w:color w:val="000000"/>
                <w:sz w:val="22"/>
                <w:szCs w:val="22"/>
              </w:rPr>
              <w:t>MEN-stack framework (Mongoose, Express, NodeJS).</w:t>
            </w:r>
          </w:p>
          <w:p w14:paraId="021590CB" w14:textId="77777777" w:rsidR="00BD43DA" w:rsidRPr="00974A4A" w:rsidRDefault="00A74CCE">
            <w:pPr>
              <w:pStyle w:val="divdocumentulli"/>
              <w:numPr>
                <w:ilvl w:val="0"/>
                <w:numId w:val="3"/>
              </w:numPr>
              <w:spacing w:line="260" w:lineRule="atLeast"/>
              <w:ind w:left="200" w:hanging="192"/>
              <w:rPr>
                <w:rStyle w:val="documentright-box"/>
                <w:rFonts w:ascii="Century Gothic" w:eastAsia="Century Gothic" w:hAnsi="Century Gothic" w:cs="Century Gothic"/>
                <w:color w:val="000000"/>
                <w:sz w:val="22"/>
                <w:szCs w:val="22"/>
              </w:rPr>
            </w:pPr>
            <w:r w:rsidRPr="00974A4A">
              <w:rPr>
                <w:rStyle w:val="Strong1"/>
                <w:rFonts w:ascii="Century Gothic" w:eastAsia="Century Gothic" w:hAnsi="Century Gothic" w:cs="Century Gothic"/>
                <w:b/>
                <w:bCs/>
                <w:color w:val="000000"/>
                <w:sz w:val="22"/>
                <w:szCs w:val="22"/>
              </w:rPr>
              <w:t>Collaborated with other developers</w:t>
            </w:r>
            <w:r w:rsidRPr="00974A4A">
              <w:rPr>
                <w:rStyle w:val="documentright-box"/>
                <w:rFonts w:ascii="Century Gothic" w:eastAsia="Century Gothic" w:hAnsi="Century Gothic" w:cs="Century Gothic"/>
                <w:color w:val="000000"/>
                <w:sz w:val="22"/>
                <w:szCs w:val="22"/>
              </w:rPr>
              <w:t xml:space="preserve"> to design full CRUD application for users who love to comment about their favorite cities in </w:t>
            </w:r>
            <w:r w:rsidRPr="00974A4A">
              <w:rPr>
                <w:rStyle w:val="Strong1"/>
                <w:rFonts w:ascii="Century Gothic" w:eastAsia="Century Gothic" w:hAnsi="Century Gothic" w:cs="Century Gothic"/>
                <w:b/>
                <w:bCs/>
                <w:color w:val="000000"/>
                <w:sz w:val="22"/>
                <w:szCs w:val="22"/>
              </w:rPr>
              <w:t xml:space="preserve">Django </w:t>
            </w:r>
            <w:r w:rsidRPr="00974A4A">
              <w:rPr>
                <w:rStyle w:val="documentright-box"/>
                <w:rFonts w:ascii="Century Gothic" w:eastAsia="Century Gothic" w:hAnsi="Century Gothic" w:cs="Century Gothic"/>
                <w:color w:val="000000"/>
                <w:sz w:val="22"/>
                <w:szCs w:val="22"/>
              </w:rPr>
              <w:t>framework.</w:t>
            </w:r>
          </w:p>
          <w:p w14:paraId="10607811" w14:textId="77777777" w:rsidR="00BD43DA" w:rsidRPr="00974A4A" w:rsidRDefault="00A74CCE">
            <w:pPr>
              <w:pStyle w:val="divdocumentulli"/>
              <w:numPr>
                <w:ilvl w:val="0"/>
                <w:numId w:val="4"/>
              </w:numPr>
              <w:spacing w:line="260" w:lineRule="atLeast"/>
              <w:ind w:left="200" w:hanging="192"/>
              <w:rPr>
                <w:rStyle w:val="documentright-box"/>
                <w:rFonts w:ascii="Century Gothic" w:eastAsia="Century Gothic" w:hAnsi="Century Gothic" w:cs="Century Gothic"/>
                <w:color w:val="000000"/>
                <w:sz w:val="22"/>
                <w:szCs w:val="22"/>
              </w:rPr>
            </w:pPr>
            <w:r w:rsidRPr="00974A4A">
              <w:rPr>
                <w:rStyle w:val="Strong1"/>
                <w:rFonts w:ascii="Century Gothic" w:eastAsia="Century Gothic" w:hAnsi="Century Gothic" w:cs="Century Gothic"/>
                <w:b/>
                <w:bCs/>
                <w:color w:val="000000"/>
                <w:sz w:val="22"/>
                <w:szCs w:val="22"/>
              </w:rPr>
              <w:t>Designed a web-based application with FULL CRUD models</w:t>
            </w:r>
            <w:r w:rsidRPr="00974A4A">
              <w:rPr>
                <w:rStyle w:val="documentright-box"/>
                <w:rFonts w:ascii="Century Gothic" w:eastAsia="Century Gothic" w:hAnsi="Century Gothic" w:cs="Century Gothic"/>
                <w:color w:val="000000"/>
                <w:sz w:val="22"/>
                <w:szCs w:val="22"/>
              </w:rPr>
              <w:t xml:space="preserve"> that allow users to interact with other user's posts. The app also has</w:t>
            </w:r>
            <w:r w:rsidRPr="00974A4A">
              <w:rPr>
                <w:rStyle w:val="Strong1"/>
                <w:rFonts w:ascii="Century Gothic" w:eastAsia="Century Gothic" w:hAnsi="Century Gothic" w:cs="Century Gothic"/>
                <w:b/>
                <w:bCs/>
                <w:color w:val="000000"/>
                <w:sz w:val="22"/>
                <w:szCs w:val="22"/>
              </w:rPr>
              <w:t xml:space="preserve"> a flexible feature that features posts with most likes from other users. </w:t>
            </w:r>
            <w:r w:rsidRPr="00974A4A">
              <w:rPr>
                <w:rStyle w:val="documentright-box"/>
                <w:rFonts w:ascii="Century Gothic" w:eastAsia="Century Gothic" w:hAnsi="Century Gothic" w:cs="Century Gothic"/>
                <w:color w:val="000000"/>
                <w:sz w:val="22"/>
                <w:szCs w:val="22"/>
              </w:rPr>
              <w:t xml:space="preserve">The entire framework was finished in MEN stack with </w:t>
            </w:r>
            <w:r w:rsidRPr="00974A4A">
              <w:rPr>
                <w:rStyle w:val="Strong1"/>
                <w:rFonts w:ascii="Century Gothic" w:eastAsia="Century Gothic" w:hAnsi="Century Gothic" w:cs="Century Gothic"/>
                <w:b/>
                <w:bCs/>
                <w:color w:val="000000"/>
                <w:sz w:val="22"/>
                <w:szCs w:val="22"/>
              </w:rPr>
              <w:t>EJS Template</w:t>
            </w:r>
            <w:r w:rsidRPr="00974A4A">
              <w:rPr>
                <w:rStyle w:val="documentright-box"/>
                <w:rFonts w:ascii="Century Gothic" w:eastAsia="Century Gothic" w:hAnsi="Century Gothic" w:cs="Century Gothic"/>
                <w:color w:val="000000"/>
                <w:sz w:val="22"/>
                <w:szCs w:val="22"/>
              </w:rPr>
              <w:t xml:space="preserve"> and </w:t>
            </w:r>
            <w:r w:rsidRPr="00974A4A">
              <w:rPr>
                <w:rStyle w:val="Strong1"/>
                <w:rFonts w:ascii="Century Gothic" w:eastAsia="Century Gothic" w:hAnsi="Century Gothic" w:cs="Century Gothic"/>
                <w:b/>
                <w:bCs/>
                <w:color w:val="000000"/>
                <w:sz w:val="22"/>
                <w:szCs w:val="22"/>
              </w:rPr>
              <w:t xml:space="preserve">Bootstrap 4 </w:t>
            </w:r>
            <w:r w:rsidRPr="00974A4A">
              <w:rPr>
                <w:rStyle w:val="documentright-box"/>
                <w:rFonts w:ascii="Century Gothic" w:eastAsia="Century Gothic" w:hAnsi="Century Gothic" w:cs="Century Gothic"/>
                <w:color w:val="000000"/>
                <w:sz w:val="22"/>
                <w:szCs w:val="22"/>
              </w:rPr>
              <w:t>for front-end rendering.</w:t>
            </w:r>
          </w:p>
          <w:p w14:paraId="5FEAE01E" w14:textId="77777777" w:rsidR="00BD43DA" w:rsidRPr="00974A4A" w:rsidRDefault="00A74CCE">
            <w:pPr>
              <w:pStyle w:val="divdocumentulli"/>
              <w:numPr>
                <w:ilvl w:val="0"/>
                <w:numId w:val="4"/>
              </w:numPr>
              <w:spacing w:line="260" w:lineRule="atLeast"/>
              <w:ind w:left="200" w:hanging="192"/>
              <w:rPr>
                <w:rStyle w:val="documentright-box"/>
                <w:rFonts w:ascii="Century Gothic" w:eastAsia="Century Gothic" w:hAnsi="Century Gothic" w:cs="Century Gothic"/>
                <w:color w:val="000000"/>
                <w:sz w:val="22"/>
                <w:szCs w:val="22"/>
              </w:rPr>
            </w:pPr>
            <w:r w:rsidRPr="00974A4A">
              <w:rPr>
                <w:rStyle w:val="documentright-box"/>
                <w:rFonts w:ascii="Century Gothic" w:eastAsia="Century Gothic" w:hAnsi="Century Gothic" w:cs="Century Gothic"/>
                <w:color w:val="000000"/>
                <w:sz w:val="22"/>
                <w:szCs w:val="22"/>
              </w:rPr>
              <w:t xml:space="preserve">Developed </w:t>
            </w:r>
            <w:r w:rsidRPr="00974A4A">
              <w:rPr>
                <w:rStyle w:val="Strong1"/>
                <w:rFonts w:ascii="Century Gothic" w:eastAsia="Century Gothic" w:hAnsi="Century Gothic" w:cs="Century Gothic"/>
                <w:b/>
                <w:bCs/>
                <w:color w:val="000000"/>
                <w:sz w:val="22"/>
                <w:szCs w:val="22"/>
              </w:rPr>
              <w:t>full vanilla JavaScript video</w:t>
            </w:r>
            <w:r w:rsidRPr="00974A4A">
              <w:rPr>
                <w:rStyle w:val="documentright-box"/>
                <w:rFonts w:ascii="Century Gothic" w:eastAsia="Century Gothic" w:hAnsi="Century Gothic" w:cs="Century Gothic"/>
                <w:color w:val="000000"/>
                <w:sz w:val="22"/>
                <w:szCs w:val="22"/>
              </w:rPr>
              <w:t xml:space="preserve"> </w:t>
            </w:r>
            <w:r w:rsidRPr="00974A4A">
              <w:rPr>
                <w:rStyle w:val="Strong1"/>
                <w:rFonts w:ascii="Century Gothic" w:eastAsia="Century Gothic" w:hAnsi="Century Gothic" w:cs="Century Gothic"/>
                <w:b/>
                <w:bCs/>
                <w:color w:val="000000"/>
                <w:sz w:val="22"/>
                <w:szCs w:val="22"/>
              </w:rPr>
              <w:t>game that allows player to keep battle against stronger enemies</w:t>
            </w:r>
            <w:r w:rsidRPr="00974A4A">
              <w:rPr>
                <w:rStyle w:val="documentright-box"/>
                <w:rFonts w:ascii="Century Gothic" w:eastAsia="Century Gothic" w:hAnsi="Century Gothic" w:cs="Century Gothic"/>
                <w:color w:val="000000"/>
                <w:sz w:val="22"/>
                <w:szCs w:val="22"/>
              </w:rPr>
              <w:t xml:space="preserve"> as they venture into deeper floors of the dungeon.</w:t>
            </w:r>
          </w:p>
          <w:p w14:paraId="50A4DBBA" w14:textId="77777777" w:rsidR="00BD43DA" w:rsidRDefault="00A74CCE">
            <w:pPr>
              <w:pStyle w:val="documentleft-boxsectionnth-last-child1bottomlowborder"/>
              <w:pBdr>
                <w:top w:val="none" w:sz="0" w:space="5" w:color="auto"/>
                <w:bottom w:val="single" w:sz="8" w:space="0" w:color="2A5978"/>
              </w:pBdr>
              <w:spacing w:line="20" w:lineRule="atLeast"/>
              <w:rPr>
                <w:rStyle w:val="documentright-box"/>
                <w:rFonts w:ascii="Century Gothic" w:eastAsia="Century Gothic" w:hAnsi="Century Gothic" w:cs="Century Gothic"/>
                <w:color w:val="000000"/>
                <w:sz w:val="2"/>
                <w:szCs w:val="2"/>
              </w:rPr>
            </w:pPr>
            <w:r>
              <w:rPr>
                <w:rStyle w:val="documentright-box"/>
                <w:rFonts w:ascii="Century Gothic" w:eastAsia="Century Gothic" w:hAnsi="Century Gothic" w:cs="Century Gothic"/>
                <w:color w:val="000000"/>
                <w:sz w:val="2"/>
                <w:szCs w:val="2"/>
              </w:rPr>
              <w:t> </w:t>
            </w:r>
          </w:p>
        </w:tc>
      </w:tr>
    </w:tbl>
    <w:p w14:paraId="74034D35" w14:textId="77777777" w:rsidR="00BD43DA" w:rsidRDefault="00BD43DA">
      <w:pPr>
        <w:rPr>
          <w:rFonts w:ascii="Century Gothic" w:eastAsia="Century Gothic" w:hAnsi="Century Gothic" w:cs="Century Gothic"/>
          <w:color w:val="000000"/>
        </w:rPr>
      </w:pPr>
    </w:p>
    <w:sectPr w:rsidR="00BD43DA">
      <w:type w:val="continuous"/>
      <w:pgSz w:w="12240" w:h="15840"/>
      <w:pgMar w:top="400" w:right="380" w:bottom="400" w:left="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C4059919-649E-4827-A4D7-1B308E249E1C}"/>
    <w:embedBold r:id="rId2" w:fontKey="{6C62A0FE-CB2B-476C-BC9B-29EF747872FE}"/>
  </w:font>
  <w:font w:name="Calibri Light">
    <w:panose1 w:val="020F0302020204030204"/>
    <w:charset w:val="00"/>
    <w:family w:val="swiss"/>
    <w:pitch w:val="variable"/>
    <w:sig w:usb0="E4002EFF" w:usb1="C000247B" w:usb2="00000009" w:usb3="00000000" w:csb0="000001FF" w:csb1="00000000"/>
    <w:embedRegular r:id="rId3" w:fontKey="{C9216E7D-7A5F-455A-8D8E-50810A732D7A}"/>
  </w:font>
  <w:font w:name="Calibri">
    <w:panose1 w:val="020F0502020204030204"/>
    <w:charset w:val="00"/>
    <w:family w:val="swiss"/>
    <w:pitch w:val="variable"/>
    <w:sig w:usb0="E4002EFF" w:usb1="C000247B" w:usb2="00000009" w:usb3="00000000" w:csb0="000001FF" w:csb1="00000000"/>
    <w:embedRegular r:id="rId4" w:fontKey="{5DA46F37-F3EF-4B98-8CE9-E1DCC34EDD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11A66DCA">
      <w:start w:val="1"/>
      <w:numFmt w:val="bullet"/>
      <w:lvlText w:val=""/>
      <w:lvlJc w:val="left"/>
      <w:pPr>
        <w:ind w:left="720" w:hanging="360"/>
      </w:pPr>
      <w:rPr>
        <w:rFonts w:ascii="Symbol" w:hAnsi="Symbol"/>
      </w:rPr>
    </w:lvl>
    <w:lvl w:ilvl="1" w:tplc="36FE05E6">
      <w:start w:val="1"/>
      <w:numFmt w:val="bullet"/>
      <w:lvlText w:val="o"/>
      <w:lvlJc w:val="left"/>
      <w:pPr>
        <w:tabs>
          <w:tab w:val="num" w:pos="1440"/>
        </w:tabs>
        <w:ind w:left="1440" w:hanging="360"/>
      </w:pPr>
      <w:rPr>
        <w:rFonts w:ascii="Courier New" w:hAnsi="Courier New"/>
      </w:rPr>
    </w:lvl>
    <w:lvl w:ilvl="2" w:tplc="9C5E70F6">
      <w:start w:val="1"/>
      <w:numFmt w:val="bullet"/>
      <w:lvlText w:val=""/>
      <w:lvlJc w:val="left"/>
      <w:pPr>
        <w:tabs>
          <w:tab w:val="num" w:pos="2160"/>
        </w:tabs>
        <w:ind w:left="2160" w:hanging="360"/>
      </w:pPr>
      <w:rPr>
        <w:rFonts w:ascii="Wingdings" w:hAnsi="Wingdings"/>
      </w:rPr>
    </w:lvl>
    <w:lvl w:ilvl="3" w:tplc="0B5E669C">
      <w:start w:val="1"/>
      <w:numFmt w:val="bullet"/>
      <w:lvlText w:val=""/>
      <w:lvlJc w:val="left"/>
      <w:pPr>
        <w:tabs>
          <w:tab w:val="num" w:pos="2880"/>
        </w:tabs>
        <w:ind w:left="2880" w:hanging="360"/>
      </w:pPr>
      <w:rPr>
        <w:rFonts w:ascii="Symbol" w:hAnsi="Symbol"/>
      </w:rPr>
    </w:lvl>
    <w:lvl w:ilvl="4" w:tplc="F45AE78E">
      <w:start w:val="1"/>
      <w:numFmt w:val="bullet"/>
      <w:lvlText w:val="o"/>
      <w:lvlJc w:val="left"/>
      <w:pPr>
        <w:tabs>
          <w:tab w:val="num" w:pos="3600"/>
        </w:tabs>
        <w:ind w:left="3600" w:hanging="360"/>
      </w:pPr>
      <w:rPr>
        <w:rFonts w:ascii="Courier New" w:hAnsi="Courier New"/>
      </w:rPr>
    </w:lvl>
    <w:lvl w:ilvl="5" w:tplc="DB3ADB60">
      <w:start w:val="1"/>
      <w:numFmt w:val="bullet"/>
      <w:lvlText w:val=""/>
      <w:lvlJc w:val="left"/>
      <w:pPr>
        <w:tabs>
          <w:tab w:val="num" w:pos="4320"/>
        </w:tabs>
        <w:ind w:left="4320" w:hanging="360"/>
      </w:pPr>
      <w:rPr>
        <w:rFonts w:ascii="Wingdings" w:hAnsi="Wingdings"/>
      </w:rPr>
    </w:lvl>
    <w:lvl w:ilvl="6" w:tplc="89563500">
      <w:start w:val="1"/>
      <w:numFmt w:val="bullet"/>
      <w:lvlText w:val=""/>
      <w:lvlJc w:val="left"/>
      <w:pPr>
        <w:tabs>
          <w:tab w:val="num" w:pos="5040"/>
        </w:tabs>
        <w:ind w:left="5040" w:hanging="360"/>
      </w:pPr>
      <w:rPr>
        <w:rFonts w:ascii="Symbol" w:hAnsi="Symbol"/>
      </w:rPr>
    </w:lvl>
    <w:lvl w:ilvl="7" w:tplc="C86C708E">
      <w:start w:val="1"/>
      <w:numFmt w:val="bullet"/>
      <w:lvlText w:val="o"/>
      <w:lvlJc w:val="left"/>
      <w:pPr>
        <w:tabs>
          <w:tab w:val="num" w:pos="5760"/>
        </w:tabs>
        <w:ind w:left="5760" w:hanging="360"/>
      </w:pPr>
      <w:rPr>
        <w:rFonts w:ascii="Courier New" w:hAnsi="Courier New"/>
      </w:rPr>
    </w:lvl>
    <w:lvl w:ilvl="8" w:tplc="96D4CE0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07C49FC">
      <w:start w:val="1"/>
      <w:numFmt w:val="bullet"/>
      <w:lvlText w:val=""/>
      <w:lvlJc w:val="left"/>
      <w:pPr>
        <w:ind w:left="720" w:hanging="360"/>
      </w:pPr>
      <w:rPr>
        <w:rFonts w:ascii="Symbol" w:hAnsi="Symbol"/>
      </w:rPr>
    </w:lvl>
    <w:lvl w:ilvl="1" w:tplc="C32E4954">
      <w:start w:val="1"/>
      <w:numFmt w:val="bullet"/>
      <w:lvlText w:val="o"/>
      <w:lvlJc w:val="left"/>
      <w:pPr>
        <w:tabs>
          <w:tab w:val="num" w:pos="1440"/>
        </w:tabs>
        <w:ind w:left="1440" w:hanging="360"/>
      </w:pPr>
      <w:rPr>
        <w:rFonts w:ascii="Courier New" w:hAnsi="Courier New"/>
      </w:rPr>
    </w:lvl>
    <w:lvl w:ilvl="2" w:tplc="A51816EC">
      <w:start w:val="1"/>
      <w:numFmt w:val="bullet"/>
      <w:lvlText w:val=""/>
      <w:lvlJc w:val="left"/>
      <w:pPr>
        <w:tabs>
          <w:tab w:val="num" w:pos="2160"/>
        </w:tabs>
        <w:ind w:left="2160" w:hanging="360"/>
      </w:pPr>
      <w:rPr>
        <w:rFonts w:ascii="Wingdings" w:hAnsi="Wingdings"/>
      </w:rPr>
    </w:lvl>
    <w:lvl w:ilvl="3" w:tplc="DFF68846">
      <w:start w:val="1"/>
      <w:numFmt w:val="bullet"/>
      <w:lvlText w:val=""/>
      <w:lvlJc w:val="left"/>
      <w:pPr>
        <w:tabs>
          <w:tab w:val="num" w:pos="2880"/>
        </w:tabs>
        <w:ind w:left="2880" w:hanging="360"/>
      </w:pPr>
      <w:rPr>
        <w:rFonts w:ascii="Symbol" w:hAnsi="Symbol"/>
      </w:rPr>
    </w:lvl>
    <w:lvl w:ilvl="4" w:tplc="8CA63EB6">
      <w:start w:val="1"/>
      <w:numFmt w:val="bullet"/>
      <w:lvlText w:val="o"/>
      <w:lvlJc w:val="left"/>
      <w:pPr>
        <w:tabs>
          <w:tab w:val="num" w:pos="3600"/>
        </w:tabs>
        <w:ind w:left="3600" w:hanging="360"/>
      </w:pPr>
      <w:rPr>
        <w:rFonts w:ascii="Courier New" w:hAnsi="Courier New"/>
      </w:rPr>
    </w:lvl>
    <w:lvl w:ilvl="5" w:tplc="5F0CED46">
      <w:start w:val="1"/>
      <w:numFmt w:val="bullet"/>
      <w:lvlText w:val=""/>
      <w:lvlJc w:val="left"/>
      <w:pPr>
        <w:tabs>
          <w:tab w:val="num" w:pos="4320"/>
        </w:tabs>
        <w:ind w:left="4320" w:hanging="360"/>
      </w:pPr>
      <w:rPr>
        <w:rFonts w:ascii="Wingdings" w:hAnsi="Wingdings"/>
      </w:rPr>
    </w:lvl>
    <w:lvl w:ilvl="6" w:tplc="52DE8CDE">
      <w:start w:val="1"/>
      <w:numFmt w:val="bullet"/>
      <w:lvlText w:val=""/>
      <w:lvlJc w:val="left"/>
      <w:pPr>
        <w:tabs>
          <w:tab w:val="num" w:pos="5040"/>
        </w:tabs>
        <w:ind w:left="5040" w:hanging="360"/>
      </w:pPr>
      <w:rPr>
        <w:rFonts w:ascii="Symbol" w:hAnsi="Symbol"/>
      </w:rPr>
    </w:lvl>
    <w:lvl w:ilvl="7" w:tplc="A3905F2A">
      <w:start w:val="1"/>
      <w:numFmt w:val="bullet"/>
      <w:lvlText w:val="o"/>
      <w:lvlJc w:val="left"/>
      <w:pPr>
        <w:tabs>
          <w:tab w:val="num" w:pos="5760"/>
        </w:tabs>
        <w:ind w:left="5760" w:hanging="360"/>
      </w:pPr>
      <w:rPr>
        <w:rFonts w:ascii="Courier New" w:hAnsi="Courier New"/>
      </w:rPr>
    </w:lvl>
    <w:lvl w:ilvl="8" w:tplc="5C0A440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7FC6A84">
      <w:start w:val="1"/>
      <w:numFmt w:val="bullet"/>
      <w:lvlText w:val=""/>
      <w:lvlJc w:val="left"/>
      <w:pPr>
        <w:ind w:left="720" w:hanging="360"/>
      </w:pPr>
      <w:rPr>
        <w:rFonts w:ascii="Symbol" w:hAnsi="Symbol"/>
      </w:rPr>
    </w:lvl>
    <w:lvl w:ilvl="1" w:tplc="CF72E9B6">
      <w:start w:val="1"/>
      <w:numFmt w:val="bullet"/>
      <w:lvlText w:val="o"/>
      <w:lvlJc w:val="left"/>
      <w:pPr>
        <w:tabs>
          <w:tab w:val="num" w:pos="1440"/>
        </w:tabs>
        <w:ind w:left="1440" w:hanging="360"/>
      </w:pPr>
      <w:rPr>
        <w:rFonts w:ascii="Courier New" w:hAnsi="Courier New"/>
      </w:rPr>
    </w:lvl>
    <w:lvl w:ilvl="2" w:tplc="9ECC7D50">
      <w:start w:val="1"/>
      <w:numFmt w:val="bullet"/>
      <w:lvlText w:val=""/>
      <w:lvlJc w:val="left"/>
      <w:pPr>
        <w:tabs>
          <w:tab w:val="num" w:pos="2160"/>
        </w:tabs>
        <w:ind w:left="2160" w:hanging="360"/>
      </w:pPr>
      <w:rPr>
        <w:rFonts w:ascii="Wingdings" w:hAnsi="Wingdings"/>
      </w:rPr>
    </w:lvl>
    <w:lvl w:ilvl="3" w:tplc="E3E201E0">
      <w:start w:val="1"/>
      <w:numFmt w:val="bullet"/>
      <w:lvlText w:val=""/>
      <w:lvlJc w:val="left"/>
      <w:pPr>
        <w:tabs>
          <w:tab w:val="num" w:pos="2880"/>
        </w:tabs>
        <w:ind w:left="2880" w:hanging="360"/>
      </w:pPr>
      <w:rPr>
        <w:rFonts w:ascii="Symbol" w:hAnsi="Symbol"/>
      </w:rPr>
    </w:lvl>
    <w:lvl w:ilvl="4" w:tplc="326230CC">
      <w:start w:val="1"/>
      <w:numFmt w:val="bullet"/>
      <w:lvlText w:val="o"/>
      <w:lvlJc w:val="left"/>
      <w:pPr>
        <w:tabs>
          <w:tab w:val="num" w:pos="3600"/>
        </w:tabs>
        <w:ind w:left="3600" w:hanging="360"/>
      </w:pPr>
      <w:rPr>
        <w:rFonts w:ascii="Courier New" w:hAnsi="Courier New"/>
      </w:rPr>
    </w:lvl>
    <w:lvl w:ilvl="5" w:tplc="8C586E1A">
      <w:start w:val="1"/>
      <w:numFmt w:val="bullet"/>
      <w:lvlText w:val=""/>
      <w:lvlJc w:val="left"/>
      <w:pPr>
        <w:tabs>
          <w:tab w:val="num" w:pos="4320"/>
        </w:tabs>
        <w:ind w:left="4320" w:hanging="360"/>
      </w:pPr>
      <w:rPr>
        <w:rFonts w:ascii="Wingdings" w:hAnsi="Wingdings"/>
      </w:rPr>
    </w:lvl>
    <w:lvl w:ilvl="6" w:tplc="59C0AE28">
      <w:start w:val="1"/>
      <w:numFmt w:val="bullet"/>
      <w:lvlText w:val=""/>
      <w:lvlJc w:val="left"/>
      <w:pPr>
        <w:tabs>
          <w:tab w:val="num" w:pos="5040"/>
        </w:tabs>
        <w:ind w:left="5040" w:hanging="360"/>
      </w:pPr>
      <w:rPr>
        <w:rFonts w:ascii="Symbol" w:hAnsi="Symbol"/>
      </w:rPr>
    </w:lvl>
    <w:lvl w:ilvl="7" w:tplc="C9C40686">
      <w:start w:val="1"/>
      <w:numFmt w:val="bullet"/>
      <w:lvlText w:val="o"/>
      <w:lvlJc w:val="left"/>
      <w:pPr>
        <w:tabs>
          <w:tab w:val="num" w:pos="5760"/>
        </w:tabs>
        <w:ind w:left="5760" w:hanging="360"/>
      </w:pPr>
      <w:rPr>
        <w:rFonts w:ascii="Courier New" w:hAnsi="Courier New"/>
      </w:rPr>
    </w:lvl>
    <w:lvl w:ilvl="8" w:tplc="BAA2539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4C02446">
      <w:start w:val="1"/>
      <w:numFmt w:val="bullet"/>
      <w:lvlText w:val=""/>
      <w:lvlJc w:val="left"/>
      <w:pPr>
        <w:ind w:left="720" w:hanging="360"/>
      </w:pPr>
      <w:rPr>
        <w:rFonts w:ascii="Symbol" w:hAnsi="Symbol"/>
      </w:rPr>
    </w:lvl>
    <w:lvl w:ilvl="1" w:tplc="DAB4E408">
      <w:start w:val="1"/>
      <w:numFmt w:val="bullet"/>
      <w:lvlText w:val="o"/>
      <w:lvlJc w:val="left"/>
      <w:pPr>
        <w:tabs>
          <w:tab w:val="num" w:pos="1440"/>
        </w:tabs>
        <w:ind w:left="1440" w:hanging="360"/>
      </w:pPr>
      <w:rPr>
        <w:rFonts w:ascii="Courier New" w:hAnsi="Courier New"/>
      </w:rPr>
    </w:lvl>
    <w:lvl w:ilvl="2" w:tplc="B680EA22">
      <w:start w:val="1"/>
      <w:numFmt w:val="bullet"/>
      <w:lvlText w:val=""/>
      <w:lvlJc w:val="left"/>
      <w:pPr>
        <w:tabs>
          <w:tab w:val="num" w:pos="2160"/>
        </w:tabs>
        <w:ind w:left="2160" w:hanging="360"/>
      </w:pPr>
      <w:rPr>
        <w:rFonts w:ascii="Wingdings" w:hAnsi="Wingdings"/>
      </w:rPr>
    </w:lvl>
    <w:lvl w:ilvl="3" w:tplc="B68EE2BA">
      <w:start w:val="1"/>
      <w:numFmt w:val="bullet"/>
      <w:lvlText w:val=""/>
      <w:lvlJc w:val="left"/>
      <w:pPr>
        <w:tabs>
          <w:tab w:val="num" w:pos="2880"/>
        </w:tabs>
        <w:ind w:left="2880" w:hanging="360"/>
      </w:pPr>
      <w:rPr>
        <w:rFonts w:ascii="Symbol" w:hAnsi="Symbol"/>
      </w:rPr>
    </w:lvl>
    <w:lvl w:ilvl="4" w:tplc="84A2CF04">
      <w:start w:val="1"/>
      <w:numFmt w:val="bullet"/>
      <w:lvlText w:val="o"/>
      <w:lvlJc w:val="left"/>
      <w:pPr>
        <w:tabs>
          <w:tab w:val="num" w:pos="3600"/>
        </w:tabs>
        <w:ind w:left="3600" w:hanging="360"/>
      </w:pPr>
      <w:rPr>
        <w:rFonts w:ascii="Courier New" w:hAnsi="Courier New"/>
      </w:rPr>
    </w:lvl>
    <w:lvl w:ilvl="5" w:tplc="4964E086">
      <w:start w:val="1"/>
      <w:numFmt w:val="bullet"/>
      <w:lvlText w:val=""/>
      <w:lvlJc w:val="left"/>
      <w:pPr>
        <w:tabs>
          <w:tab w:val="num" w:pos="4320"/>
        </w:tabs>
        <w:ind w:left="4320" w:hanging="360"/>
      </w:pPr>
      <w:rPr>
        <w:rFonts w:ascii="Wingdings" w:hAnsi="Wingdings"/>
      </w:rPr>
    </w:lvl>
    <w:lvl w:ilvl="6" w:tplc="07E887E2">
      <w:start w:val="1"/>
      <w:numFmt w:val="bullet"/>
      <w:lvlText w:val=""/>
      <w:lvlJc w:val="left"/>
      <w:pPr>
        <w:tabs>
          <w:tab w:val="num" w:pos="5040"/>
        </w:tabs>
        <w:ind w:left="5040" w:hanging="360"/>
      </w:pPr>
      <w:rPr>
        <w:rFonts w:ascii="Symbol" w:hAnsi="Symbol"/>
      </w:rPr>
    </w:lvl>
    <w:lvl w:ilvl="7" w:tplc="4ABC5C92">
      <w:start w:val="1"/>
      <w:numFmt w:val="bullet"/>
      <w:lvlText w:val="o"/>
      <w:lvlJc w:val="left"/>
      <w:pPr>
        <w:tabs>
          <w:tab w:val="num" w:pos="5760"/>
        </w:tabs>
        <w:ind w:left="5760" w:hanging="360"/>
      </w:pPr>
      <w:rPr>
        <w:rFonts w:ascii="Courier New" w:hAnsi="Courier New"/>
      </w:rPr>
    </w:lvl>
    <w:lvl w:ilvl="8" w:tplc="A5845762">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DA"/>
    <w:rsid w:val="000D0997"/>
    <w:rsid w:val="002F5A1B"/>
    <w:rsid w:val="003411BB"/>
    <w:rsid w:val="00965B6C"/>
    <w:rsid w:val="00974A4A"/>
    <w:rsid w:val="009B288B"/>
    <w:rsid w:val="009C61E0"/>
    <w:rsid w:val="00A74CCE"/>
    <w:rsid w:val="00B33FC1"/>
    <w:rsid w:val="00BD43DA"/>
    <w:rsid w:val="00C60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6EAA"/>
  <w15:docId w15:val="{3D552908-C579-466B-804B-F1592E1B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fontsize">
    <w:name w:val="document_fontsize"/>
    <w:basedOn w:val="Normal"/>
    <w:rPr>
      <w:sz w:val="20"/>
      <w:szCs w:val="20"/>
    </w:rPr>
  </w:style>
  <w:style w:type="paragraph" w:customStyle="1" w:styleId="div">
    <w:name w:val="div"/>
    <w:basedOn w:val="Normal"/>
  </w:style>
  <w:style w:type="paragraph" w:customStyle="1" w:styleId="documentparagraph">
    <w:name w:val="document_paragraph"/>
    <w:basedOn w:val="Normal"/>
    <w:pPr>
      <w:pBdr>
        <w:top w:val="none" w:sz="0" w:space="9" w:color="auto"/>
      </w:pBdr>
    </w:pPr>
  </w:style>
  <w:style w:type="character" w:customStyle="1" w:styleId="topbordercell">
    <w:name w:val="topbordercell"/>
    <w:basedOn w:val="DefaultParagraphFont"/>
    <w:rPr>
      <w:shd w:val="clear" w:color="auto" w:fill="2A5978"/>
    </w:rPr>
  </w:style>
  <w:style w:type="character" w:customStyle="1" w:styleId="divCharacter">
    <w:name w:val="div Character"/>
    <w:basedOn w:val="DefaultParagraphFont"/>
    <w:rPr>
      <w:bdr w:val="none" w:sz="0" w:space="0" w:color="auto"/>
      <w:vertAlign w:val="baseline"/>
    </w:rPr>
  </w:style>
  <w:style w:type="table" w:customStyle="1" w:styleId="topBorderTable">
    <w:name w:val="topBorderTable"/>
    <w:basedOn w:val="TableNormal"/>
    <w:tblPr/>
  </w:style>
  <w:style w:type="paragraph" w:customStyle="1" w:styleId="documentname">
    <w:name w:val="document_name"/>
    <w:basedOn w:val="Normal"/>
    <w:pPr>
      <w:pBdr>
        <w:bottom w:val="none" w:sz="0" w:space="5" w:color="auto"/>
      </w:pBdr>
      <w:spacing w:line="520" w:lineRule="atLeast"/>
    </w:pPr>
    <w:rPr>
      <w:b/>
      <w:bCs/>
      <w:caps/>
      <w:color w:val="2A5978"/>
      <w:sz w:val="72"/>
      <w:szCs w:val="72"/>
    </w:rPr>
  </w:style>
  <w:style w:type="character" w:customStyle="1" w:styleId="span">
    <w:name w:val="span"/>
    <w:basedOn w:val="DefaultParagraphFont"/>
    <w:rPr>
      <w:bdr w:val="none" w:sz="0" w:space="0" w:color="auto"/>
      <w:vertAlign w:val="baseline"/>
    </w:rPr>
  </w:style>
  <w:style w:type="paragraph" w:customStyle="1" w:styleId="bottombordername">
    <w:name w:val="bottombordername"/>
    <w:basedOn w:val="Normal"/>
    <w:pPr>
      <w:pBdr>
        <w:top w:val="none" w:sz="0" w:space="3" w:color="auto"/>
        <w:bottom w:val="single" w:sz="8" w:space="0" w:color="8DA6B6"/>
      </w:pBdr>
      <w:spacing w:line="20" w:lineRule="atLeast"/>
    </w:pPr>
    <w:rPr>
      <w:sz w:val="2"/>
      <w:szCs w:val="2"/>
    </w:rPr>
  </w:style>
  <w:style w:type="character" w:customStyle="1" w:styleId="documentleft-box">
    <w:name w:val="document_left-box"/>
    <w:basedOn w:val="DefaultParagraphFont"/>
  </w:style>
  <w:style w:type="paragraph" w:customStyle="1" w:styleId="topborder">
    <w:name w:val="topborder"/>
    <w:basedOn w:val="Normal"/>
    <w:pPr>
      <w:pBdr>
        <w:top w:val="none" w:sz="0" w:space="5" w:color="auto"/>
        <w:bottom w:val="single" w:sz="8" w:space="0" w:color="8DA6B6"/>
      </w:pBdr>
      <w:spacing w:line="20" w:lineRule="atLeast"/>
    </w:pPr>
    <w:rPr>
      <w:vanish/>
      <w:sz w:val="2"/>
      <w:szCs w:val="2"/>
    </w:rPr>
  </w:style>
  <w:style w:type="paragraph" w:customStyle="1" w:styleId="documentleft-boxsectionnth-child1toppadding">
    <w:name w:val="document_left-box_section_nth-child(1)_toppadding"/>
    <w:basedOn w:val="Normal"/>
    <w:pPr>
      <w:spacing w:line="500" w:lineRule="atLeast"/>
    </w:pPr>
  </w:style>
  <w:style w:type="paragraph" w:customStyle="1" w:styleId="documentheading">
    <w:name w:val="document_heading"/>
    <w:basedOn w:val="Normal"/>
    <w:pPr>
      <w:pBdr>
        <w:bottom w:val="none" w:sz="0" w:space="4" w:color="auto"/>
      </w:pBdr>
    </w:pPr>
    <w:rPr>
      <w:b/>
      <w:bCs/>
      <w:sz w:val="36"/>
      <w:szCs w:val="36"/>
    </w:rPr>
  </w:style>
  <w:style w:type="character" w:customStyle="1" w:styleId="documentsectiontitle">
    <w:name w:val="document_sectiontitle"/>
    <w:basedOn w:val="DefaultParagraphFont"/>
    <w:rPr>
      <w:caps/>
      <w:color w:val="2A5978"/>
      <w:spacing w:val="10"/>
      <w:sz w:val="30"/>
      <w:szCs w:val="30"/>
    </w:rPr>
  </w:style>
  <w:style w:type="paragraph" w:customStyle="1" w:styleId="documentleft-boxsinglecolumn">
    <w:name w:val="document_left-box_singlecolumn"/>
    <w:basedOn w:val="Normal"/>
  </w:style>
  <w:style w:type="paragraph" w:customStyle="1" w:styleId="p">
    <w:name w:val="p"/>
    <w:basedOn w:val="Normal"/>
  </w:style>
  <w:style w:type="character" w:customStyle="1" w:styleId="Strong1">
    <w:name w:val="Strong1"/>
    <w:basedOn w:val="DefaultParagraphFont"/>
    <w:rPr>
      <w:bdr w:val="none" w:sz="0" w:space="0" w:color="auto"/>
      <w:vertAlign w:val="baseline"/>
    </w:rPr>
  </w:style>
  <w:style w:type="paragraph" w:customStyle="1" w:styleId="bottomlowborder">
    <w:name w:val="bottomlowborder"/>
    <w:basedOn w:val="Normal"/>
    <w:pPr>
      <w:pBdr>
        <w:top w:val="none" w:sz="0" w:space="5" w:color="auto"/>
        <w:bottom w:val="single" w:sz="8" w:space="0" w:color="2A5978"/>
      </w:pBdr>
      <w:spacing w:line="20" w:lineRule="atLeast"/>
    </w:pPr>
    <w:rPr>
      <w:sz w:val="2"/>
      <w:szCs w:val="2"/>
    </w:rPr>
  </w:style>
  <w:style w:type="paragraph" w:customStyle="1" w:styleId="documentsectiontoppadding">
    <w:name w:val="document_section_toppadding"/>
    <w:basedOn w:val="Normal"/>
    <w:pPr>
      <w:spacing w:line="300" w:lineRule="atLeast"/>
    </w:pPr>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b/>
      <w:bCs/>
    </w:rPr>
  </w:style>
  <w:style w:type="character" w:customStyle="1" w:styleId="documentcompanyname">
    <w:name w:val="document_companyname"/>
    <w:basedOn w:val="DefaultParagraphFont"/>
    <w:rPr>
      <w:b/>
      <w:bCs/>
    </w:rPr>
  </w:style>
  <w:style w:type="paragraph" w:customStyle="1" w:styleId="divdocumentulli">
    <w:name w:val="div_document_ul_li"/>
    <w:basedOn w:val="Normal"/>
  </w:style>
  <w:style w:type="character" w:customStyle="1" w:styleId="documentbeforecolonspace">
    <w:name w:val="document_beforecolonspace"/>
    <w:basedOn w:val="DefaultParagraphFont"/>
    <w:rPr>
      <w:vanish/>
    </w:rPr>
  </w:style>
  <w:style w:type="paragraph" w:customStyle="1" w:styleId="documentleft-boxsectionnth-last-child1bottomlowborder">
    <w:name w:val="document_left-box_section_nth-last-child(1)_bottomlowborder"/>
    <w:basedOn w:val="Normal"/>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CNTC">
    <w:name w:val="document_right-box_SECTION_CNTC"/>
    <w:basedOn w:val="Normal"/>
  </w:style>
  <w:style w:type="paragraph" w:customStyle="1" w:styleId="documentaddress">
    <w:name w:val="document_address"/>
    <w:basedOn w:val="Normal"/>
    <w:pPr>
      <w:spacing w:line="260" w:lineRule="atLeast"/>
    </w:pPr>
    <w:rPr>
      <w:sz w:val="20"/>
      <w:szCs w:val="20"/>
    </w:rPr>
  </w:style>
  <w:style w:type="character" w:customStyle="1" w:styleId="documentaddressadrsDetails">
    <w:name w:val="document_address_adrsDetails"/>
    <w:basedOn w:val="DefaultParagraphFont"/>
  </w:style>
  <w:style w:type="paragraph" w:customStyle="1" w:styleId="documentSECTIONCNTCsectionnotalnkSectiontopborder">
    <w:name w:val="document_SECTION_CNTC + section_not(.alnkSection)_topborder"/>
    <w:basedOn w:val="Normal"/>
  </w:style>
  <w:style w:type="table" w:customStyle="1" w:styleId="documentparentContainer">
    <w:name w:val="document_parentContainer"/>
    <w:basedOn w:val="TableNormal"/>
    <w:tblPr/>
  </w:style>
  <w:style w:type="character" w:styleId="Hyperlink">
    <w:name w:val="Hyperlink"/>
    <w:basedOn w:val="DefaultParagraphFont"/>
    <w:uiPriority w:val="99"/>
    <w:unhideWhenUsed/>
    <w:rsid w:val="002F5A1B"/>
    <w:rPr>
      <w:color w:val="0563C1" w:themeColor="hyperlink"/>
      <w:u w:val="single"/>
    </w:rPr>
  </w:style>
  <w:style w:type="character" w:styleId="UnresolvedMention">
    <w:name w:val="Unresolved Mention"/>
    <w:basedOn w:val="DefaultParagraphFont"/>
    <w:uiPriority w:val="99"/>
    <w:semiHidden/>
    <w:unhideWhenUsed/>
    <w:rsid w:val="002F5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phanacc@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JACKPHAN</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JACKPHAN</dc:title>
  <dc:creator>XenoPC</dc:creator>
  <cp:lastModifiedBy>Mono Mono</cp:lastModifiedBy>
  <cp:revision>5</cp:revision>
  <dcterms:created xsi:type="dcterms:W3CDTF">2020-11-24T02:10:00Z</dcterms:created>
  <dcterms:modified xsi:type="dcterms:W3CDTF">2020-12-01T08:57:00Z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YCoAAB+LCAAAAAAABAAVmLWyhEAURD+IAIclxF0Xz3B35+vfvpCAYu6tnu7T8BTFIzyO8ATM8CTEwBQPQwSMkTSCsRz1YUD0Ij+91p7NE7KLchpgZAOsVGpmn9HZ3R+BRIP700hA2spZUdeftWV0Fx0AVK0MBjqaIN4+49AtACrx4FSDQWP0n6dPwBxHBklSX9GNkMuMm3ckxW5weJC7DnIa5FWSquERJyjiFTy/iiiFFlsg7lLGUdNZhN3YJvV</vt:lpwstr>
  </property>
  <property fmtid="{D5CDD505-2E9C-101B-9397-08002B2CF9AE}" pid="3" name="x1ye=1">
    <vt:lpwstr>s/UeWTIsoD4U68CWSAratl5TnZm7Nki2NbRUF0AdOetKAyvSRMc/8LjhufsHw8m5fwcENyTjWjV3Vj2+2Jk+1r3xCh1wN39N0pXlwsXfTZiuzj0v+o7kny8xOmX8m4Ua9uF+fcWNWkGev+A3r6Fi9s4m8JrZ3ugesj3cmOW24/zMPxCeMLFWg3xW3zWGYrSnZYTpWya4rng0GxYxx3e9WgF88CIA4OVAyUDxNLYcchSvO/gL+ovH0MXFbCHwjsT</vt:lpwstr>
  </property>
  <property fmtid="{D5CDD505-2E9C-101B-9397-08002B2CF9AE}" pid="4" name="x1ye=10">
    <vt:lpwstr>Qgbhw+L38GTpFBuJbQkNXblstCWUQs/NDcDbgI0zMgt2cxIP+ezDOGVy+ZWhJR2LZcqZZCX0oK4VDOxyFIiOqBmn8L6Yv8k8n53WiZ5IY4gza81iVejoJN4rtG+qX3V466nSvf0tkapk8ZwGQmwbYzyOUOum5L9+EV9b6r3n3ZoHQn8IikNLoaSKTBaF8B+dT52QD9jzbXwM3jHBe47mNQ/U7e09Zk48S8RC0xH0lTuDoDZBXmGqLqlcR4+MpQI</vt:lpwstr>
  </property>
  <property fmtid="{D5CDD505-2E9C-101B-9397-08002B2CF9AE}" pid="5" name="x1ye=11">
    <vt:lpwstr>sgqC1LIVv1Dfe2kf8r6qKihVT1255Aur3NprQb2xeLuvagoYJOHVSAM9YCQ5hOdjNqP+uE3CvbWqEPGc8yJ59K7hdmul7quMxqWbF+SznfnpDGLeJvjyKpdBOVi1Z70mJqm9XrUF1Fkyj7YiFsvfPhNFiuo5/XQPFzVx5Uo4adYfiqVDQGZPKnRgZUF9Q0tdRq3nbtTH0rVoJDdGAqzYOtJnqiBoGa31rz4Z4JCIlqL+MqhtB60z5UMpTfh4/vT</vt:lpwstr>
  </property>
  <property fmtid="{D5CDD505-2E9C-101B-9397-08002B2CF9AE}" pid="6" name="x1ye=12">
    <vt:lpwstr>/eKboaGnscRBzOOCawt9A2jGwABDXDP0aSKY7FTCyGqk25PXd50cHaq9rBzD+9Lc+8PB4Gf+hdKxffUehwSvgqcHgVgIjtkoPcEkmwmzIUED7hB7n19n01XoujX+kaIfloSVpnM/vAmWuXKWU90fuq6DTcnTBdfGgGy/BNi6l1Mw/ser8Q3n3YWbgUAq7+i0ZdyfwR+JiYQBALoKOFm5cvFyFcFLpE9C0k/dS9caKroi0aftlIy9bJbAOJ6heh9</vt:lpwstr>
  </property>
  <property fmtid="{D5CDD505-2E9C-101B-9397-08002B2CF9AE}" pid="7" name="x1ye=13">
    <vt:lpwstr>4ZLMaSy6WyknRrQlrpHCK9InZ960Q1NqM/rCLgN3TGemFQQ2qisjx17fF1qXaX3SLpI3yJf/kHUBJPY4b+pt7ZR5E0pRIb6MfNXt8zS+9cWUgcqpTfnb/w5EPJJ0f79mFSIpFJ+7u6NJLv+8aOINhgIgzIFlgkOVPav3KtYgDVAwrSyhVHQiDpMSiKVrc3tz1flRtIBm5yOpKeIxAuUFS+96OnQW+8sRSxiY7NZ8dKoU2povuh+3W+GmWuR29FF</vt:lpwstr>
  </property>
  <property fmtid="{D5CDD505-2E9C-101B-9397-08002B2CF9AE}" pid="8" name="x1ye=14">
    <vt:lpwstr>HESqeBDdRAMYV0rQTJ1oSdKFFBjI53EqUK9fIT2gApWPZ4STZgwWdb6wHxD3StDjgAfVC6IuyVpPg2CXtIIBhzv/4H55NfRyoDNxctA4QNkbCbmP7yuj2/oC3SOlPpnF9b8ldbFvaFzUKDZ84ZJ/En4FUHCxbdN43QV8KztmXuwkde9ZXpHURBlo/Cs/5UY6q3aQrgqBFfXwlmql2FriKf+Xwn+cLx6aIacr9YUOkpf9nP+9t1jtAIfcoMORl+n</vt:lpwstr>
  </property>
  <property fmtid="{D5CDD505-2E9C-101B-9397-08002B2CF9AE}" pid="9" name="x1ye=15">
    <vt:lpwstr>h1hnmUJuDXdZatu+AAyZ/sFn/5W5k9WFeZp3WJ+rSkp1kc2IptOwIPEjpSDuqgtaAqEW2HrBCBDjTNbW9mGB5xKreizVZANb5OMtMr+pRHp4s3FaX/iAr9u2lbSN4YiE6Fsqae4pOEqa2TncqnxmYTpTUnIg53kr9gq+EQb8gFTz+oX7Qc1Lo2GNhY6bp6/oVwQSdqrayCxzzwdbq8b11s3GcbfHObNp74SJkQpS7+xKjpuq4JMm2+ewR00o0jL</vt:lpwstr>
  </property>
  <property fmtid="{D5CDD505-2E9C-101B-9397-08002B2CF9AE}" pid="10" name="x1ye=16">
    <vt:lpwstr>F6/G/uIbbPxnkA/htwEvWa5h9pxumt/son16Yy1JafdwzIZ7+WItN7dV3eN1KfnNR5xpoRQ896ZOjZ3smfi2RWUViS8UhsFw+4q3SF3N3s/P7Q9p53kpi4N80uqabY0Jkn2M5Q2fsp0QmcRUfUsSw35XCPOcN3V+xXznsBvd8RImM4gbU1TPeBaGBSr3SAQVK0eMh+BL58+vXL35F7cfUCB4RuETG32DcINs0tAYKPLll/uNd2iafWijbgmxa/S</vt:lpwstr>
  </property>
  <property fmtid="{D5CDD505-2E9C-101B-9397-08002B2CF9AE}" pid="11" name="x1ye=17">
    <vt:lpwstr>BaI4oPDC39XxTs+npYk1OFKIDAFqwk1Ge260O9zsVUFwMRR4NVKB9Uze0bXGTgGT/LecamfqSSSoz3K2AMKlp4xSL6ebtpMeB+T54RKWNBXIms9ThUYFrLHi5h/lNsMz+rARssPsvHADcd6j7R6CB2c6RngRP69tszdVldFFP21jt7+xVtcYFC7cD88s85BfRFO3mYMbM8lu7Py6EG/XDlN1RICeoVHc2jxu/xE+u86wRkIbsN6qS4C5/7ItGkV</vt:lpwstr>
  </property>
  <property fmtid="{D5CDD505-2E9C-101B-9397-08002B2CF9AE}" pid="12" name="x1ye=18">
    <vt:lpwstr>H3bRmwxL7gHut6rWo8S6DNDDtLOz7g3UaGkyoghSlvF/dxbeJpPfLzgsoadYiHrs5XKjAhjYcixB1E0/J8InM+fKwhPwdYTTQ1WA1ds6dMi7PwpzEqHq/vDOEhD2Xa2dEuBZvjLvWGfhpJ2q8dRg77qXPGcYF/XweCFq6p3pEcQUlCeB4aYgT77838WJOcMak/9ES9U3j8isUP/mTE4FBNRN6cFixJN1bQbyRN3eIaMqVzOdBY8btwyD8toJ3IT</vt:lpwstr>
  </property>
  <property fmtid="{D5CDD505-2E9C-101B-9397-08002B2CF9AE}" pid="13" name="x1ye=19">
    <vt:lpwstr>1hWn5Flf0EX5NqVIqFrMF5g2ikM9oSs1KHuMxDs1z9wQcDrdE5O1n/1Spxi2GTt37tEaZA7yfWDYU/uBUFd4aFzOibMnEZgfLOsHhIkoRxc/nrxB/9MGNbNQSnb6F4Q6m/dvZC1tO//WOtCVq05BVAQGV92foB77wgh0SV/XJbQI6OoX/GuUMbdhE/DHxmY0DJ+YvFwJ5/iWDt3wD6uX7dJLg6Hxg7VEVuhNKyHV7B+g48CrI4unMKXhrYnCNYU</vt:lpwstr>
  </property>
  <property fmtid="{D5CDD505-2E9C-101B-9397-08002B2CF9AE}" pid="14" name="x1ye=2">
    <vt:lpwstr>Owu8litLVdjiJsN18I422MtBxtV5YuZ36+orVVlBemYnjELIVX4XMJNqi3SvlBHKKmTN3Z/ODmt3XuuPnZYSOQ+/k+rrk0yky0antynjIVS6C3bzEUGhRmwSrkPVqYBmJzw66Vfdoe+j62AaAep1sYdBGEPzh51UBhkZgcaUZqql+6QGNrxuuTyR48RhMGYsbT5XFBWT7WWooF/cW2T4ojYEyPhjulvMxsARgs1wdUxWakURgqe7y86s7BfQH34</vt:lpwstr>
  </property>
  <property fmtid="{D5CDD505-2E9C-101B-9397-08002B2CF9AE}" pid="15" name="x1ye=20">
    <vt:lpwstr>RIDrZ0V8SpZwzYNl++Fqic+QpDbAJ+g9Sh3Qb/k2HT2ARR0zh/kkDWsJyHmOq2rJHk26DdKkmLd+oLJ1EihhGjl4iNS85jy5J+5eKIT6cnZv3OVYiUhpSLCdNoqiJsecur8taSRqV6ulhQf8eC4snsWzGTVjwlDBsWzW7xxkjQKXhsmQH0zI/4rrmPawQr3ueTdgEFAJbeSfVFsIq6TQXhVWSBLWH3UYWGJ9pu+HvL6WYyabH7eC+8h69JOtARY</vt:lpwstr>
  </property>
  <property fmtid="{D5CDD505-2E9C-101B-9397-08002B2CF9AE}" pid="16" name="x1ye=21">
    <vt:lpwstr>jjR52HmqXyJhgzlGjaxkQcaqT0Po3+nCYmqkNQIQd61eGz33LL/39RtE8FXCdKNig5QrutLljPedXQ3DqilyGapOmvINPScuUOdyyfS6cJn3yH9s6L29f9lUo0RMnyind4WLJNeNa7ZlE61DOXwMpCcRXvj6ybBDBtMRA9YYvV0j7ZUZgsHEnmPWwiysS2b8xMF2lQSO7pED9kmRccoJwn9G6bPakVcj817Mi8UrfH1oFoSW6ljVTzJGGsPfOln</vt:lpwstr>
  </property>
  <property fmtid="{D5CDD505-2E9C-101B-9397-08002B2CF9AE}" pid="17" name="x1ye=22">
    <vt:lpwstr>kMVZlhqCAGW/RtseDtZUuA0Xgbw0+VMWKUJsMNeuVLgeDD4Z0/Nuq68dVY5xxnbH1HsNGGFu6EHtWZwNP5w1s7pApLQI2sZFTc8trWkTAEQJGYyhV7J946eyr0Hg8k10Tsa0jdL0sXgAig3YLfZa5VSpZVLehrP3svNVRw0QZ2ClUzEpHdZnZ+MPBNACSEf61qu90RPC4oVPkDgH2o/e0jnGtJ1Ho46nuKcWK1mA3R8+/3niatQvquRYCMmgUMR</vt:lpwstr>
  </property>
  <property fmtid="{D5CDD505-2E9C-101B-9397-08002B2CF9AE}" pid="18" name="x1ye=23">
    <vt:lpwstr>61l8M5QAMZOmV1xrKKAyMzkcFVjVCEHYD55zDWQTNBQgIjpZJT7V58jpQB1TaQCjknZh7VKnVfb+lfuR8b5gQSFVaE2hoMZ9mb9okF4PkkhDbAe0J1nmDo9FuV7x1QVlOv6cRoMba49y1AzqOAiH+fYZfBegPSkXHQJup5f/47NUC4mpi4ZRdem8MLyx38lI1/t496K4XMNn2aJoQ28uPFHjeQaRQKSf29OSRMFTdXTRfhZiiVxyCOPgqc3qrlw</vt:lpwstr>
  </property>
  <property fmtid="{D5CDD505-2E9C-101B-9397-08002B2CF9AE}" pid="19" name="x1ye=24">
    <vt:lpwstr>in6msA5U50tuA/tw9IFEIFXKJu9tmTYKdXtvLiw84EdJXRfgy7noeQ5Ugu5Wy/CD+F2cRi+vDUn5QB2727kE2mEgepgrBvHpCEzHt45IRMiYJUsUpBMCubpvFQjINnUjEdjRZk6HGgEWIM+n14klF/qeqefAG/RxdwWnFsdTEGWOTrFNZ00n5h8jiGe7FC7D9cOxkk2d2lW+vo9e/yITD3+EbbOjg6Xq3LyaY0tmrShE1jyLG5mDMP8lDb+CsTY</vt:lpwstr>
  </property>
  <property fmtid="{D5CDD505-2E9C-101B-9397-08002B2CF9AE}" pid="20" name="x1ye=25">
    <vt:lpwstr>AIbXfHfIbWlkMZHPu4AcwwiXGz88hPKcpEwxN+KSnQui5GJXDJ7ngeo1DvqbSo+iWeGMq4Tw2LPVXOp5BceHLOUrzZ5qTXMk6KK6/+vQyzj4/905BVdxyWCOdBNGc68sWszVZ9vPpGpDFznoC/F6BtIjIepP0/QCwondtTC+J+0gyXsT66caHnKl8fBxZUjdmyCSCXfaqlLN9YAK/VdqBn3AVXTgS9Xu0PkXjcJIdJtvlZfru+PM5v4B2RDzhTa</vt:lpwstr>
  </property>
  <property fmtid="{D5CDD505-2E9C-101B-9397-08002B2CF9AE}" pid="21" name="x1ye=26">
    <vt:lpwstr>RpLtG8Blz8fleDz1/3xp1hZPo83PPT9JbpOwFrse7XyYLmg3YLdsEE30sRw50S2AJqPLYgYE6h8gE2AIts0d5KBkbA0VXIE/u67013qqNHo/hz5Jpd3zbyEMI0Vbel+OD9Gseb/cohDrpxPiYQN60WMZ7iZZLqSa8uZ74NWt7vMemJn6YdlwmEkwVvg0h+8ArWvodzZ5rvYTxmPObScDVtNh1bGsNSPU6rKIICe5j+bTpDIpCwBfaa/MU/aSkRx</vt:lpwstr>
  </property>
  <property fmtid="{D5CDD505-2E9C-101B-9397-08002B2CF9AE}" pid="22" name="x1ye=27">
    <vt:lpwstr>MUP3A5mEiA397Q2wQ82ML3+2nxsxiUi1VgbnNqdLdy1Xsg00VIrORszqDNevpb1ODviiPk9c7SBagZLBcthEkVwcfTiamdUdVr00M8TZXyHtE57MEBIZI0h+e/HPTxuYe9BZ6+3sXWd9Pmf851NSmzpm8z5IHhHqVzfulHlhYlE/zNSv6QjFmqZCd6VxGddapupunrfQrFQmE9wYC5zflMd5rU7zzTPVUGEYdWP0VVufvFraEtQ7R+wa9I6Hkyg</vt:lpwstr>
  </property>
  <property fmtid="{D5CDD505-2E9C-101B-9397-08002B2CF9AE}" pid="23" name="x1ye=28">
    <vt:lpwstr>Z6JQ06udYHv5BKZ2P2Ali2HPPN4HN6X5elfeIWf6AJaZhnDqzKmnP0bMNKm0hcJHC9TeBwFrn66+3zTmYmNmMiXCZtGapU1T7R2L6peOQEIqVlOAmatK+Ua/s6vrReKNf9wNh4n9EmEdnkeJVB46sWA0+GOBFEhHoCVyIt9PoN84bzIii06J/3sC30K8TjI8EN5Fwtr6dLDINdTxs9TYpCREIiPkInpHFmrZldtgwg3DsZMc7B4QzYpq5FnhjcZ</vt:lpwstr>
  </property>
  <property fmtid="{D5CDD505-2E9C-101B-9397-08002B2CF9AE}" pid="24" name="x1ye=29">
    <vt:lpwstr>L8PskUJGgz8t0BUsXy2IT3vLOePrNU5hJUgXTb4PIDq/vh1A63HLpMsmgYJOyBnyG/QcsZ4ja4KMSMD4U0w9VJJNipFiDggdKxdtt254qbpw2fndjNCzFIYDxCxMDfxeyvhWls6LS4QFrl6z0apH7mp9VYfdxwIBJ3g9bFu7eNzg9ui56Fgc7GTiG5C6Q4EKNkXP8BpRBJfArkTZNK3VQBFjbH+6mlQfi7/cHBiG6G4DDxpjMcF36gc/njA6f/3</vt:lpwstr>
  </property>
  <property fmtid="{D5CDD505-2E9C-101B-9397-08002B2CF9AE}" pid="25" name="x1ye=3">
    <vt:lpwstr>GYYdb+JTc6zU8cQstofYKbmc8afnFKz0Odqo8uMADoIYyvo0RUYUhTYGU4Yl0XZkUtlUD/DLNY1kSxrv7ocRzEOQKPhAPdwib8lmswBI0DINXwYkTEeEwFCMEXZjYNe+HeDyJkGZKWZxvsU9JA+U4OgwAOVFgNkLE94GldH4WFqKJ2d4Id7cQBcdndrrZVySRF5eeSthkQzjjzaSB98/Mw3DN19jpM7oEN1LFETFtEGcIbGkZNxsvG8Sjo7Ez5o</vt:lpwstr>
  </property>
  <property fmtid="{D5CDD505-2E9C-101B-9397-08002B2CF9AE}" pid="26" name="x1ye=30">
    <vt:lpwstr>UeyA22HCI//NU9DoigWDTc3KdLYuEWZl8Hfj1Hd2z/y06fw2Alp7m876jsaSE7z6aPPMm2PyAkJ6W8f3Ncjhqyzhzy6v27rqot2IJ4WJ1Uwfzof7wqXC/qYoOjclJE+Z7fb8gH2i92xm1mO0Ve72w18Of+LMetmd9awzG39xaT4KwLuI67buzwS8g0HvhJ2UxohwfYlyZxBDAMu4m0FOELOlYY5YzJYnrj+stEDl1pkuo/x+CSKQ+oW2rdhERw0</vt:lpwstr>
  </property>
  <property fmtid="{D5CDD505-2E9C-101B-9397-08002B2CF9AE}" pid="27" name="x1ye=31">
    <vt:lpwstr>uy8c+SeYkZV6JeW+Y0pvGqYVy4PgPxE0Eh7qRUcdi9ZFQ8W4K2NHBBjAA59endyxh4WC/ZjcDA6cZQO39+UBbuz+B7GYKAL/rYBvgY5pVFaWXmfn1iJdwTXp4TjdjJ/xwo2XIZiNbVzWC5cd09pjxTNITyo4PLMU0pGrKIEKk5vnfFLVwOxyQOQT0Uv07uWxQmeF/GpmjNg79VK0KsOtuQezPjwjt+d/oQsOaCURLeEhWTL2c4ttQDDAR4NAR9h</vt:lpwstr>
  </property>
  <property fmtid="{D5CDD505-2E9C-101B-9397-08002B2CF9AE}" pid="28" name="x1ye=32">
    <vt:lpwstr>TLhX9cDSV06X8e7XSmu/PL2ENctjYcXtehs+NN2Cl/EAR13yO2ofDYpIK1HKzWbMe6mmhujPjazUY/gV2/SLZI/BUdpD49EscwOIQ6WQFaKWTNjDPOtQpBQ9q3Mz5QKFw5B1pAZS0I6/X1ei5XoBGjzDa0sD1BVdr1vcgRr3miv3mNPZO83zSv58BJBZmdb2oy7sx/iBWPrZF5asZeT4r66RQnBVG2Vxnxt2X7v+FekskfwoNp5dQJJcu7/RL4v</vt:lpwstr>
  </property>
  <property fmtid="{D5CDD505-2E9C-101B-9397-08002B2CF9AE}" pid="29" name="x1ye=33">
    <vt:lpwstr>BN0Sk+dGGxv0wtI/NOdOSPwRPXr3A7DOc7WXo0W99naC8juvEARtuKRXqrBl0Za2qSZQ3WhOOjuen0oiz2MiIzIzFjbpsJ1uTVHBokm8TC5WF/k34gJkObJXQsMGab4fVTEhj4fo86kvM+UTAH3mSOL9GYRqJYOENXxc/ADi4rUZ2x3hKD4v28/plpVdybWUakJI8Wrp5i8xXJ/3VlNHEhylz3SgUSPIIpM8lTGGfj/SyM+k3k/Xh6mKYiCX6QB</vt:lpwstr>
  </property>
  <property fmtid="{D5CDD505-2E9C-101B-9397-08002B2CF9AE}" pid="30" name="x1ye=34">
    <vt:lpwstr>QNgCmpBlFyURO4N7mQDI4fzRCOtIbSA/Rm8UEkSqdD62neFc4/bg6byX7D0FLeHaw3BX9VOV9BK0kWm00LJTuKzjDtGQWa49TnuH8SdSrRAIXGvAjxuwlfRO6AkbILTAaUWOSC0a8c340WZpRGg/hZ4mdDkX3gL8rD3Si897jPn+NeqMnWI8xqbaFZ7GQTnDN6+9LrpL5Rfc1+so6abwDPaO+cYX+BQb4Z1XH61coiCkhezCr9wgoaJJFqHqO6H</vt:lpwstr>
  </property>
  <property fmtid="{D5CDD505-2E9C-101B-9397-08002B2CF9AE}" pid="31" name="x1ye=35">
    <vt:lpwstr>5zseadWl1DWEmhE7mn6XT1kWwraFFPwzLJx5J9ypjXR0AKsacyImdqgoTCHHA6S7H9eZpt+7magKDONTDQNrKgJB/rO7+DvE7SMlB147P+fmdXPP0bP+0BRLhSbdXkmX1VFFf7mQAxodkc6khFuqoL04p/yTuLBdsYWk/UUiMnFMjhVAUfCwLEZpKPHjPTUnSmPFyydlTwZqUkP1ENmVfoPqWODYY1WP9KGWSmAUKPrzewDWcA/l4AvcdsGEC5g</vt:lpwstr>
  </property>
  <property fmtid="{D5CDD505-2E9C-101B-9397-08002B2CF9AE}" pid="32" name="x1ye=36">
    <vt:lpwstr>CrxBa4kMJAxGJUSnzIgA6YrELTrTKyT8DFtqwc+M/koEU3yHayiStOA8+uSibYXyBIayCRrlZ0q7UfDhG77BVIRsqgyL6COjXg8CqWuvZis7tSWBcrkTaZeqrHTWLPZc5aKlJH+0j+AAxSJPy5uHaSN8nj6KooInMyvcdl6zIoczoZCL1lQVA+j9fqlKpfTej4lpexb2fAT8lvZQ5tNdfWqduXOHA7pcJVSRnlPBjPA3hZrNgz5ijRYDyTbSjD3</vt:lpwstr>
  </property>
  <property fmtid="{D5CDD505-2E9C-101B-9397-08002B2CF9AE}" pid="33" name="x1ye=37">
    <vt:lpwstr>heZoqZg+x3o0U8Zi+9OXmrphxGwE9K242F4SnGwDLsFyAOAfzBuT3UYdBylhskmzUIqTuKdEJ5yvJP9SW1W58ZwOWVK1z1+HzVYHnp189lfjLSIGV84IVwn6GvO51+oMou8R8pb1ehkHwmUH6PloAbbi2yRmK8mMt8fvcRYCLTPdKV3AsNtJB+GCCUttqQr8pDMCiSRvVmW3UINRq0kKlwthMQPdZjc1UzXG16O8ShM5C1rlkPzuVKDJYXxV0a4</vt:lpwstr>
  </property>
  <property fmtid="{D5CDD505-2E9C-101B-9397-08002B2CF9AE}" pid="34" name="x1ye=38">
    <vt:lpwstr>3jERolf0BRIMQslLCAVmTHCUaI3zAMP1lvxI/U61P++HkHXltdidO9wXY/Cg+JnPpxs7WqphpWQDRpSF8Fj3lk1IH56AdJnUDm4cXCYCb2Y29GBQe6rEKn4yX/iCMQNf7dE6oEIanwKthx8gGud2vHOZDU9e6PSAeaQAf0Uk9JhLOl8ZQdgRUsOi7YgTGzfFNqz8UnccAmgSOZ1UI33nKpHJ/hkQMj/YzyajL6AxVujgXs2AuIb8MBQ+Bd2P0S6</vt:lpwstr>
  </property>
  <property fmtid="{D5CDD505-2E9C-101B-9397-08002B2CF9AE}" pid="35" name="x1ye=39">
    <vt:lpwstr>lxA8W2zZMzTvFgEIWjQfiyMDpSSYdEcffpSoJZ9haw92mKSk9wM4cmK3C/Px7DJjaeR8G4Uy8Pca5/kSyQFirQoM2pc8ixaS/C71FOljNjQLgO+en2abXtA4pafNqE3bGl/3TiL+y727AO5avT7w8kY/BFhDqCxITHZ7BqfYIOES+/CH02g3HYU1LPOtYWvx8qBYQtP+GzOuMCyjj1suMQptZDyWe6THnZGY7R9hS9XuVGUGv7XFbBYqEf4tIeu</vt:lpwstr>
  </property>
  <property fmtid="{D5CDD505-2E9C-101B-9397-08002B2CF9AE}" pid="36" name="x1ye=4">
    <vt:lpwstr>pgod3IYr2PbOVdPM05xaHsKaiN5DRTgn7T93kPsQUKUiTj/f+JYK+/vKbISYurppiZ5GZLrCIjTTxCUS/e6kJtQgUsNDLX8AWYslAY2KJFO5+Ciu5rk9pbtE8yId01spdFBoZEWTu+HUWFEhTZ3KQs4rAtSjF4RDmNg3gHTppLuw2DXKRqvwX1eQmkBznBxZQJ9UNxpLFw6KPsGyphe3T1ShZnzC4e5M+ntiKviI95HQrJN8pAFyxHAdyYoxf/H</vt:lpwstr>
  </property>
  <property fmtid="{D5CDD505-2E9C-101B-9397-08002B2CF9AE}" pid="37" name="x1ye=40">
    <vt:lpwstr>wls4k9uB3XD+04JsEma0n/Q16l58OZe0yoVrWw56B+Ybeynzup0NyQLnVe5dlnqOn0Lp+vMYmf0J1a8jh0Qwk39muguXqodcDPiYcX0GJcEqbJT1BHpgP1wyS9tywp9fgEDxjQuD0GlAV6LXMX3uO9UEh0i5TEO2jkLcTFXsz2VrXRt23GyJZfIvF9h171V+iCE89e2M8hgRJD5khktm7u5/P/TUs+rYjmFAXnd8uM2cQ78W15cEQM/iFCBERF9</vt:lpwstr>
  </property>
  <property fmtid="{D5CDD505-2E9C-101B-9397-08002B2CF9AE}" pid="38" name="x1ye=41">
    <vt:lpwstr>i0pi+HB562bPrqFRVYya1Kz3daGbklVc/syj9PbUAvWqqs3YxQfLgzoZVXh6gzL5l98F2dCtLYaSKWgqywOIMr/lqkVNR2eeH0vfP1Hul+FzN0ZHNh3SeXmkw1GSFmwF/FXq13vlbYVagxj3xZIzdliO2axuugmKONKnIxhKSi3wzfsIdHqqOJc5FhfeOY1/FQGvYTi6hyilY7Q3uPgYbdydbjno+cUplwHOxTEh/HjDRyMK6Pto2PUq99X6xy8</vt:lpwstr>
  </property>
  <property fmtid="{D5CDD505-2E9C-101B-9397-08002B2CF9AE}" pid="39" name="x1ye=42">
    <vt:lpwstr>6QAFpQjQquxE51Vk+z6wyDMNBpvddiR5A7PHIIYCn+yOnhOJMeQJecvJAeaRojmUz7ZMPaL1VfpM0RdN0arK329RdsX03ll4ekTIgl1sr0jfqaLkCrZpex7+sHQshrnp7ufIMpCzLoTYxmo16VB0SiEoeY1HZdlNB7Iu4zf91lGBulCRj1dr6vOzLiImxVdLc1K8ZzPYV7MTM8eEX1OUVvmM6Jx8EIVtTfnii2lstujnylWcfRzkp8uEGGz+tkj</vt:lpwstr>
  </property>
  <property fmtid="{D5CDD505-2E9C-101B-9397-08002B2CF9AE}" pid="40" name="x1ye=43">
    <vt:lpwstr>W+/ELzTf6Ht8bNgKgAA</vt:lpwstr>
  </property>
  <property fmtid="{D5CDD505-2E9C-101B-9397-08002B2CF9AE}" pid="41" name="x1ye=5">
    <vt:lpwstr>elXlaANigRcXsfUvXDj4ehwii7BsNNtRnE+TzbgNKq1gZqZL8yWBQpwXGaJVhFscAZaCooPPQmx9cN39mVtfHsC/P18GDhV0LbWJLz39+Cj0XyB40M/1Wp/gB7DGGPWEnqLwEnpqEHwlaPxUa60M00mXgrbEyT5xdhaJN21D3cbL2ZKmGZmDv+1CSO2HJbzU20opmFJci+CYBc4lTD2L9unwdjLzldiTIxxSsuGcSPGy5hyX129OcsPjWsSPuLz</vt:lpwstr>
  </property>
  <property fmtid="{D5CDD505-2E9C-101B-9397-08002B2CF9AE}" pid="42" name="x1ye=6">
    <vt:lpwstr>PehQvb7Iyu9EmmS+lqxQ7tBa9eH3EhSpLigyLUpn4bYJ8zh7oLHNYa4MlSNmPiNEuSEtkeoBCUWT+sifNGhg3+JqKY+6bIN0YpIIPAbNFJIlDnrtlbmHVwCY9ypPVHgb3wnAYaiy0irCA/bIGwpa/8qQw8eftpYfY16+dMewTRQSTa/5CPPETOHmPoLsLKqWUE6gyk2oNSQxsSoOWfq2b6w9tKRqN0+yEkahGr/FO8gsHCFi9hy9iStAJ26g182</vt:lpwstr>
  </property>
  <property fmtid="{D5CDD505-2E9C-101B-9397-08002B2CF9AE}" pid="43" name="x1ye=7">
    <vt:lpwstr>Jqi9gK96vKLyrJEtfIbmhZITLo2mqpJSqhxcrXarCVLXT5OuWBoSGxdKc/k/KQ2PGfvdPAhgdBDznxwdob/gaMJ4VD4drn6WqjA9CkMuzhtjvG2T5f8Y9D1OjNuIQE3NT+MBLE+nb+EIqsAeUD5yJIOPmlMgNd+blTaA44JCTxvTIBVXCzr5367AAOHsBPAIgO2M4vSF48wkpRrQb9gWr1rA1uaXOAXYl0ct4557VGGG+JsXs6/8CRlGJCJEJ8g</vt:lpwstr>
  </property>
  <property fmtid="{D5CDD505-2E9C-101B-9397-08002B2CF9AE}" pid="44" name="x1ye=8">
    <vt:lpwstr>dIh/2rReIP/yvsEgdH4SkM8ufuZURoT8YvmGfRXdENY48OodC4fvHpGSqrlcIUc2Zjezfgjvdx2BFFxVb5zmFH4QRKwC5DEOdRfY+kMwvO4ZQGiKMh3lUHExUUkF+QsLAvqoG05J9X1WPjap+pMExPoCaMekXwvDs+nt9I/FQO3UQvhzBJA2BLPUw1rwDEOJfH0Ua4rmY9S3aBS/DLH1snh6Dj3Dd4ajJel/9rGdlPI5XOT9IOzV5U0wGgGNe52</vt:lpwstr>
  </property>
  <property fmtid="{D5CDD505-2E9C-101B-9397-08002B2CF9AE}" pid="45" name="x1ye=9">
    <vt:lpwstr>+I8cjgj8yGFXlZ6QXQPGAh/onOXBAcaW8hutc8j0BN6rwXH0e4YKp+yfG9QB24FtBVnPc5gl9D6Yto30U+3mqCJsTQchrCn2jWSiKwEJ+zpwTjFsC+ioZg5u8RXHJRATaYstiFj/yDSn5CJy7DbHHW6+niqDr0Gwve0BB0JGpnXV3BVKBLLwf5vLLnF5f/VyAPTedRylXFMIODmijP3fOrG/8JL1orjIqjqG8dSqCd1AsVWOZG4POhxnI15lBso</vt:lpwstr>
  </property>
</Properties>
</file>